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63DCCB5" w14:textId="682B3582" w:rsidR="00C307AC" w:rsidRPr="00D34AFF" w:rsidRDefault="00000000" w:rsidP="00D34AFF">
      <w:pPr>
        <w:rPr>
          <w:rFonts w:cs="Arial"/>
          <w:bCs/>
          <w:sz w:val="20"/>
          <w:lang w:val="es-AR"/>
        </w:rPr>
      </w:pPr>
      <w:r>
        <w:rPr>
          <w:noProof/>
        </w:rPr>
        <w:pict w14:anchorId="1A3513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3" type="#_x0000_t75" alt="" style="position:absolute;margin-left:370pt;margin-top:-17.95pt;width:47.4pt;height:31.95pt;z-index:-251657216;mso-wrap-edited:f;mso-width-percent:0;mso-height-percent:0;mso-width-percent:0;mso-height-percent:0" wrapcoords="-72 0 -72 21489 21600 21489 21600 0 -72 0">
            <v:imagedata r:id="rId8" o:title="CCNA-Certification-Logo" cropbottom="14191f" cropleft="4640f"/>
            <w10:wrap type="tight"/>
          </v:shape>
        </w:pict>
      </w:r>
      <w:r>
        <w:rPr>
          <w:noProof/>
        </w:rPr>
        <w:pict w14:anchorId="0136DA20">
          <v:shape id="_x0000_s2052" type="#_x0000_t75" alt="" style="position:absolute;margin-left:371.5pt;margin-top:-64pt;width:52.35pt;height:38.45pt;z-index:-251659264;mso-wrap-edited:f;mso-width-percent:0;mso-height-percent:0;mso-width-percent:0;mso-height-percent:0" wrapcoords="-245 0 -245 21268 21600 21268 21600 0 -245 0">
            <v:imagedata r:id="rId9" o:title="Azure-Logo"/>
            <w10:wrap type="tight"/>
          </v:shape>
        </w:pict>
      </w:r>
      <w:r>
        <w:rPr>
          <w:noProof/>
        </w:rPr>
        <w:pict w14:anchorId="305AA078">
          <v:shape id="_x0000_s2051" type="#_x0000_t75" alt="" style="position:absolute;margin-left:6in;margin-top:-17.5pt;width:44.5pt;height:34.95pt;z-index:-251658240;mso-wrap-edited:f;mso-width-percent:0;mso-height-percent:0;mso-width-percent:0;mso-height-percent:0" wrapcoords="-225 0 -225 21312 21600 21312 21600 0 -225 0">
            <v:imagedata r:id="rId10" o:title="PCNSE" croptop="13379f" cropbottom="15317f" cropleft="9113f" cropright="9307f"/>
            <w10:wrap type="tight"/>
          </v:shape>
        </w:pict>
      </w:r>
      <w:r>
        <w:rPr>
          <w:noProof/>
        </w:rPr>
        <w:pict w14:anchorId="1FCAE0D5">
          <v:shape id="_x0000_s2050" type="#_x0000_t75" alt="" style="position:absolute;margin-left:431pt;margin-top:-64.5pt;width:44pt;height:44pt;z-index:-251660288;mso-wrap-edited:f;mso-width-percent:0;mso-height-percent:0;mso-width-percent:0;mso-height-percent:0" wrapcoords="-216 0 -216 21384 21600 21384 21600 0 -216 0">
            <v:imagedata r:id="rId11" o:title="ITILV4"/>
            <w10:wrap type="tight"/>
          </v:shape>
        </w:pict>
      </w:r>
      <w:r w:rsidR="00AA0A38" w:rsidRPr="00067C20">
        <w:rPr>
          <w:rFonts w:cs="Arial"/>
          <w:b/>
          <w:color w:val="000080"/>
          <w:sz w:val="20"/>
        </w:rPr>
        <w:t>N</w:t>
      </w:r>
      <w:r w:rsidR="00AE4B28" w:rsidRPr="00067C20">
        <w:rPr>
          <w:rFonts w:cs="Arial"/>
          <w:b/>
          <w:color w:val="000080"/>
          <w:sz w:val="20"/>
        </w:rPr>
        <w:t>ame:</w:t>
      </w:r>
      <w:r w:rsidR="00C2163F">
        <w:rPr>
          <w:rFonts w:cs="Arial"/>
          <w:b/>
          <w:color w:val="000080"/>
          <w:sz w:val="20"/>
        </w:rPr>
        <w:t xml:space="preserve"> </w:t>
      </w:r>
      <w:r w:rsidR="00AE4B28" w:rsidRPr="00067C20">
        <w:rPr>
          <w:rFonts w:cs="Arial"/>
          <w:b/>
          <w:sz w:val="20"/>
        </w:rPr>
        <w:t>Gaurav Khanna</w:t>
      </w:r>
    </w:p>
    <w:p w14:paraId="2BE30E1A" w14:textId="382914E4" w:rsidR="005F35B4" w:rsidRPr="00B74793" w:rsidRDefault="006573C8" w:rsidP="00B74793">
      <w:pPr>
        <w:spacing w:after="0"/>
        <w:rPr>
          <w:rFonts w:ascii="Verdana" w:eastAsia="Verdana" w:hAnsi="Verdana" w:cs="Verdana"/>
          <w:b/>
          <w:szCs w:val="18"/>
        </w:rPr>
      </w:pPr>
      <w:r>
        <w:rPr>
          <w:rFonts w:cs="Arial"/>
          <w:b/>
          <w:noProof/>
          <w:color w:val="0000FF"/>
          <w:sz w:val="20"/>
          <w:u w:val="single"/>
        </w:rPr>
        <w:drawing>
          <wp:anchor distT="0" distB="0" distL="114300" distR="114300" simplePos="0" relativeHeight="251660288" behindDoc="0" locked="0" layoutInCell="1" allowOverlap="1" wp14:anchorId="1F68BC06" wp14:editId="6E38F9B9">
            <wp:simplePos x="0" y="0"/>
            <wp:positionH relativeFrom="column">
              <wp:posOffset>4819377</wp:posOffset>
            </wp:positionH>
            <wp:positionV relativeFrom="paragraph">
              <wp:posOffset>96883</wp:posOffset>
            </wp:positionV>
            <wp:extent cx="1232807" cy="734438"/>
            <wp:effectExtent l="0" t="0" r="0" b="0"/>
            <wp:wrapNone/>
            <wp:docPr id="16899875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87544" name="Picture 16899875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2807" cy="7344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42FC" w:rsidRPr="00067C20">
        <w:rPr>
          <w:rFonts w:cs="Arial"/>
          <w:b/>
          <w:color w:val="000080"/>
          <w:sz w:val="20"/>
        </w:rPr>
        <w:t xml:space="preserve">Role: </w:t>
      </w:r>
      <w:r w:rsidR="00B74793" w:rsidRPr="00B74793">
        <w:rPr>
          <w:rFonts w:ascii="Verdana" w:eastAsia="Verdana" w:hAnsi="Verdana" w:cs="Verdana"/>
          <w:b/>
          <w:szCs w:val="18"/>
        </w:rPr>
        <w:t>Lead Security Engineer - Network &amp; Cloud Security</w:t>
      </w:r>
    </w:p>
    <w:p w14:paraId="40A0C6D3" w14:textId="695A4866" w:rsidR="003417DF" w:rsidRDefault="005F35B4" w:rsidP="0073299D">
      <w:pPr>
        <w:spacing w:line="276" w:lineRule="auto"/>
        <w:rPr>
          <w:rStyle w:val="Hyperlink"/>
          <w:rFonts w:cs="Arial"/>
          <w:b/>
          <w:sz w:val="20"/>
        </w:rPr>
      </w:pPr>
      <w:r w:rsidRPr="00067C20">
        <w:rPr>
          <w:rFonts w:cs="Arial"/>
          <w:b/>
          <w:color w:val="000080"/>
          <w:sz w:val="20"/>
        </w:rPr>
        <w:t>Email:</w:t>
      </w:r>
      <w:hyperlink r:id="rId13" w:history="1">
        <w:r w:rsidR="003417DF" w:rsidRPr="00067C20">
          <w:rPr>
            <w:rStyle w:val="Hyperlink"/>
            <w:rFonts w:cs="Arial"/>
            <w:b/>
            <w:sz w:val="20"/>
          </w:rPr>
          <w:t>grvkhanna06@gmail.com</w:t>
        </w:r>
      </w:hyperlink>
    </w:p>
    <w:p w14:paraId="70A902CB" w14:textId="08EA456F" w:rsidR="00DE0661" w:rsidRPr="00067C20" w:rsidRDefault="00DE0661" w:rsidP="0073299D">
      <w:pPr>
        <w:spacing w:line="276" w:lineRule="auto"/>
        <w:rPr>
          <w:rFonts w:cs="Arial"/>
          <w:b/>
          <w:sz w:val="20"/>
        </w:rPr>
      </w:pPr>
      <w:r>
        <w:rPr>
          <w:rFonts w:cs="Arial"/>
          <w:b/>
          <w:color w:val="000080"/>
          <w:sz w:val="20"/>
        </w:rPr>
        <w:t xml:space="preserve">Location: </w:t>
      </w:r>
      <w:r w:rsidR="00CE6E26">
        <w:rPr>
          <w:rFonts w:cs="Arial"/>
          <w:b/>
          <w:sz w:val="20"/>
        </w:rPr>
        <w:t>Greater Toronto Area</w:t>
      </w:r>
    </w:p>
    <w:p w14:paraId="72F85C26" w14:textId="715EBEE4" w:rsidR="005F35B4" w:rsidRPr="00067C20" w:rsidRDefault="003417DF" w:rsidP="0073299D">
      <w:pPr>
        <w:spacing w:line="276" w:lineRule="auto"/>
        <w:rPr>
          <w:rFonts w:cs="Arial"/>
          <w:b/>
          <w:sz w:val="20"/>
        </w:rPr>
      </w:pPr>
      <w:r w:rsidRPr="00067C20">
        <w:rPr>
          <w:rFonts w:cs="Arial"/>
          <w:b/>
          <w:color w:val="000080"/>
          <w:sz w:val="20"/>
        </w:rPr>
        <w:t>Phone</w:t>
      </w:r>
      <w:r w:rsidR="005F35B4" w:rsidRPr="00067C20">
        <w:rPr>
          <w:rFonts w:cs="Arial"/>
          <w:b/>
          <w:sz w:val="20"/>
        </w:rPr>
        <w:t xml:space="preserve">: </w:t>
      </w:r>
      <w:r w:rsidR="005200CC">
        <w:rPr>
          <w:rFonts w:cs="Arial"/>
          <w:b/>
          <w:sz w:val="20"/>
        </w:rPr>
        <w:t>+1-</w:t>
      </w:r>
      <w:r w:rsidR="00563066">
        <w:rPr>
          <w:rFonts w:cs="Arial"/>
          <w:b/>
          <w:sz w:val="20"/>
        </w:rPr>
        <w:t>437-421-8560</w:t>
      </w:r>
    </w:p>
    <w:p w14:paraId="3CF4134B" w14:textId="278B8F02" w:rsidR="003417DF" w:rsidRPr="00067C20" w:rsidRDefault="003417DF" w:rsidP="0073299D">
      <w:pPr>
        <w:pBdr>
          <w:bottom w:val="single" w:sz="12" w:space="1" w:color="auto"/>
        </w:pBdr>
        <w:spacing w:line="276" w:lineRule="auto"/>
        <w:rPr>
          <w:rFonts w:cs="Arial"/>
          <w:b/>
          <w:sz w:val="20"/>
        </w:rPr>
      </w:pPr>
      <w:r w:rsidRPr="00067C20">
        <w:rPr>
          <w:rFonts w:cs="Arial"/>
          <w:b/>
          <w:color w:val="000080"/>
          <w:sz w:val="20"/>
        </w:rPr>
        <w:t>LinkedIn</w:t>
      </w:r>
      <w:r w:rsidRPr="00067C20">
        <w:rPr>
          <w:rFonts w:cs="Arial"/>
          <w:b/>
          <w:sz w:val="20"/>
        </w:rPr>
        <w:t xml:space="preserve">: </w:t>
      </w:r>
      <w:hyperlink r:id="rId14" w:history="1">
        <w:r w:rsidR="00DE0661" w:rsidRPr="007830E3">
          <w:rPr>
            <w:rStyle w:val="Hyperlink"/>
            <w:rFonts w:cs="Arial"/>
            <w:b/>
            <w:sz w:val="20"/>
          </w:rPr>
          <w:t>www.linkedin.com/in/gaurav-khanna-158093118/</w:t>
        </w:r>
      </w:hyperlink>
    </w:p>
    <w:p w14:paraId="3FD07014" w14:textId="29B17A3C" w:rsidR="00D34AFF" w:rsidRPr="00067C20" w:rsidRDefault="00AF21F5">
      <w:pPr>
        <w:tabs>
          <w:tab w:val="left" w:pos="2898"/>
          <w:tab w:val="left" w:pos="8838"/>
        </w:tabs>
        <w:spacing w:after="120"/>
        <w:rPr>
          <w:rFonts w:cs="Arial"/>
          <w:b/>
          <w:color w:val="000080"/>
          <w:sz w:val="20"/>
          <w:u w:val="single"/>
        </w:rPr>
      </w:pPr>
      <w:r w:rsidRPr="00067C20">
        <w:rPr>
          <w:rFonts w:cs="Arial"/>
          <w:b/>
          <w:color w:val="000080"/>
          <w:sz w:val="20"/>
          <w:u w:val="single"/>
        </w:rPr>
        <w:t>EXPERIENCE SUMMARY</w:t>
      </w:r>
    </w:p>
    <w:p w14:paraId="3A6894CB" w14:textId="0402AED7" w:rsidR="00EC239F" w:rsidRPr="00030B76" w:rsidRDefault="005F35B4" w:rsidP="00030B76">
      <w:pPr>
        <w:jc w:val="both"/>
        <w:rPr>
          <w:rFonts w:cs="Arial"/>
          <w:sz w:val="20"/>
        </w:rPr>
      </w:pPr>
      <w:r w:rsidRPr="00030B76">
        <w:rPr>
          <w:rFonts w:cs="Arial"/>
          <w:bCs/>
          <w:sz w:val="20"/>
        </w:rPr>
        <w:t xml:space="preserve">I am a </w:t>
      </w:r>
      <w:r w:rsidR="00CE0DB3">
        <w:rPr>
          <w:rFonts w:cs="Arial"/>
          <w:bCs/>
          <w:sz w:val="20"/>
          <w:lang w:val="en-IN"/>
        </w:rPr>
        <w:t>Lead</w:t>
      </w:r>
      <w:r w:rsidR="00F66ED3">
        <w:rPr>
          <w:rFonts w:cs="Arial"/>
          <w:bCs/>
          <w:sz w:val="20"/>
          <w:lang w:val="en-IN"/>
        </w:rPr>
        <w:t xml:space="preserve"> </w:t>
      </w:r>
      <w:r w:rsidR="00AE4B28" w:rsidRPr="00030B76">
        <w:rPr>
          <w:rFonts w:cs="Arial"/>
          <w:bCs/>
          <w:sz w:val="20"/>
          <w:lang w:val="en-IN"/>
        </w:rPr>
        <w:t xml:space="preserve">Security </w:t>
      </w:r>
      <w:r w:rsidR="00B06A68">
        <w:rPr>
          <w:rFonts w:cs="Arial"/>
          <w:bCs/>
          <w:sz w:val="20"/>
          <w:lang w:val="en-IN"/>
        </w:rPr>
        <w:t>Engineer</w:t>
      </w:r>
      <w:r w:rsidR="00B06A68">
        <w:rPr>
          <w:rFonts w:cs="Arial"/>
          <w:bCs/>
          <w:sz w:val="20"/>
        </w:rPr>
        <w:t xml:space="preserve"> </w:t>
      </w:r>
      <w:r w:rsidRPr="00030B76">
        <w:rPr>
          <w:rFonts w:cs="Arial"/>
          <w:bCs/>
          <w:sz w:val="20"/>
        </w:rPr>
        <w:t>with a total of</w:t>
      </w:r>
      <w:r w:rsidR="00F85B7E">
        <w:rPr>
          <w:rFonts w:cs="Arial"/>
          <w:bCs/>
          <w:sz w:val="20"/>
        </w:rPr>
        <w:t xml:space="preserve"> 1</w:t>
      </w:r>
      <w:r w:rsidR="00C62409">
        <w:rPr>
          <w:rFonts w:cs="Arial"/>
          <w:bCs/>
          <w:sz w:val="20"/>
        </w:rPr>
        <w:t>3</w:t>
      </w:r>
      <w:r w:rsidR="00F85B7E">
        <w:rPr>
          <w:rFonts w:cs="Arial"/>
          <w:bCs/>
          <w:sz w:val="20"/>
        </w:rPr>
        <w:t xml:space="preserve"> </w:t>
      </w:r>
      <w:r w:rsidRPr="00030B76">
        <w:rPr>
          <w:rFonts w:cs="Arial"/>
          <w:bCs/>
          <w:sz w:val="20"/>
        </w:rPr>
        <w:t>years of work experience.</w:t>
      </w:r>
      <w:r w:rsidRPr="00030B76">
        <w:rPr>
          <w:rFonts w:cs="Arial"/>
          <w:sz w:val="20"/>
        </w:rPr>
        <w:t xml:space="preserve"> My main areas of experience have been </w:t>
      </w:r>
      <w:r w:rsidR="00EC239F" w:rsidRPr="00030B76">
        <w:rPr>
          <w:rFonts w:cs="Arial"/>
          <w:sz w:val="20"/>
        </w:rPr>
        <w:t>in IT</w:t>
      </w:r>
      <w:r w:rsidR="00DE20A4" w:rsidRPr="00030B76">
        <w:rPr>
          <w:rFonts w:cs="Arial"/>
          <w:sz w:val="20"/>
        </w:rPr>
        <w:t xml:space="preserve"> Service </w:t>
      </w:r>
      <w:r w:rsidR="005519F0" w:rsidRPr="00030B76">
        <w:rPr>
          <w:rFonts w:cs="Arial"/>
          <w:sz w:val="20"/>
        </w:rPr>
        <w:t>Delivery, Project</w:t>
      </w:r>
      <w:r w:rsidR="00EC239F" w:rsidRPr="00030B76">
        <w:rPr>
          <w:rFonts w:cs="Arial"/>
          <w:sz w:val="20"/>
        </w:rPr>
        <w:t xml:space="preserve"> Management</w:t>
      </w:r>
      <w:r w:rsidR="00AE4B28" w:rsidRPr="00030B76">
        <w:rPr>
          <w:rFonts w:cs="Arial"/>
          <w:sz w:val="20"/>
        </w:rPr>
        <w:t>,</w:t>
      </w:r>
      <w:r w:rsidR="00EC239F" w:rsidRPr="00030B76">
        <w:rPr>
          <w:rFonts w:cs="Arial"/>
          <w:sz w:val="20"/>
        </w:rPr>
        <w:t xml:space="preserve"> Datacentre Operations</w:t>
      </w:r>
      <w:r w:rsidR="00AE4B28" w:rsidRPr="00030B76">
        <w:rPr>
          <w:rFonts w:cs="Arial"/>
          <w:sz w:val="20"/>
        </w:rPr>
        <w:t xml:space="preserve"> and Network security including Web Application </w:t>
      </w:r>
      <w:r w:rsidR="004C1FA0" w:rsidRPr="00030B76">
        <w:rPr>
          <w:rFonts w:cs="Arial"/>
          <w:sz w:val="20"/>
        </w:rPr>
        <w:t>firewalls</w:t>
      </w:r>
      <w:r w:rsidR="004845C9">
        <w:rPr>
          <w:rFonts w:cs="Arial"/>
          <w:sz w:val="20"/>
        </w:rPr>
        <w:t xml:space="preserve"> and cloud Infrastructure</w:t>
      </w:r>
      <w:r w:rsidR="004C1FA0" w:rsidRPr="00030B76">
        <w:rPr>
          <w:rFonts w:cs="Arial"/>
          <w:sz w:val="20"/>
        </w:rPr>
        <w:t>.</w:t>
      </w:r>
      <w:r w:rsidR="00AE4B28" w:rsidRPr="00030B76">
        <w:rPr>
          <w:rFonts w:cs="Arial"/>
          <w:sz w:val="20"/>
        </w:rPr>
        <w:t xml:space="preserve"> </w:t>
      </w:r>
    </w:p>
    <w:p w14:paraId="59210E4E" w14:textId="77777777" w:rsidR="00563402" w:rsidRDefault="00563402" w:rsidP="00B542FC">
      <w:pPr>
        <w:rPr>
          <w:rFonts w:cs="Arial"/>
          <w:b/>
          <w:color w:val="000080"/>
          <w:sz w:val="22"/>
          <w:szCs w:val="22"/>
          <w:u w:val="single"/>
        </w:rPr>
      </w:pPr>
    </w:p>
    <w:p w14:paraId="642EA904" w14:textId="77777777" w:rsidR="00B542FC" w:rsidRPr="00067C20" w:rsidRDefault="00B542FC" w:rsidP="00B542FC">
      <w:pPr>
        <w:rPr>
          <w:rFonts w:cs="Arial"/>
          <w:b/>
          <w:color w:val="000080"/>
          <w:sz w:val="20"/>
          <w:u w:val="single"/>
        </w:rPr>
      </w:pPr>
      <w:r w:rsidRPr="00067C20">
        <w:rPr>
          <w:rFonts w:cs="Arial"/>
          <w:b/>
          <w:color w:val="000080"/>
          <w:sz w:val="20"/>
          <w:u w:val="single"/>
        </w:rPr>
        <w:t>GENERAL TECHNOLOGICAL EXPERTISE</w:t>
      </w:r>
    </w:p>
    <w:p w14:paraId="6D16E0C2" w14:textId="7B83B3F0" w:rsidR="001059A1" w:rsidRPr="00030B76" w:rsidRDefault="005F35B4" w:rsidP="00030B76">
      <w:pPr>
        <w:jc w:val="both"/>
        <w:rPr>
          <w:rFonts w:cs="Arial"/>
          <w:bCs/>
          <w:sz w:val="20"/>
        </w:rPr>
      </w:pPr>
      <w:r w:rsidRPr="00030B76">
        <w:rPr>
          <w:rFonts w:cs="Arial"/>
          <w:bCs/>
          <w:sz w:val="20"/>
        </w:rPr>
        <w:t xml:space="preserve">Below is a list of important hardware, software products, </w:t>
      </w:r>
      <w:r w:rsidR="004C1FA0" w:rsidRPr="00030B76">
        <w:rPr>
          <w:rFonts w:cs="Arial"/>
          <w:bCs/>
          <w:sz w:val="20"/>
        </w:rPr>
        <w:t>tools,</w:t>
      </w:r>
      <w:r w:rsidRPr="00030B76">
        <w:rPr>
          <w:rFonts w:cs="Arial"/>
          <w:bCs/>
          <w:sz w:val="20"/>
        </w:rPr>
        <w:t xml:space="preserve"> and methods that I have worked with.</w:t>
      </w:r>
    </w:p>
    <w:p w14:paraId="21B9584E" w14:textId="77777777" w:rsidR="001059A1" w:rsidRPr="00515D78" w:rsidRDefault="001059A1">
      <w:pPr>
        <w:jc w:val="both"/>
        <w:rPr>
          <w:rFonts w:cs="Arial"/>
          <w:bCs/>
          <w:sz w:val="20"/>
        </w:rPr>
      </w:pPr>
    </w:p>
    <w:tbl>
      <w:tblPr>
        <w:tblpPr w:leftFromText="180" w:rightFromText="180" w:vertAnchor="text" w:horzAnchor="margin" w:tblpY="-32"/>
        <w:tblOverlap w:val="never"/>
        <w:tblW w:w="9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7"/>
        <w:gridCol w:w="2527"/>
        <w:gridCol w:w="2189"/>
        <w:gridCol w:w="1911"/>
      </w:tblGrid>
      <w:tr w:rsidR="00CF28F2" w:rsidRPr="00515D78" w14:paraId="608BC064" w14:textId="77777777" w:rsidTr="00DE0661">
        <w:trPr>
          <w:trHeight w:val="230"/>
        </w:trPr>
        <w:tc>
          <w:tcPr>
            <w:tcW w:w="2527" w:type="dxa"/>
            <w:shd w:val="clear" w:color="auto" w:fill="C0C0C0"/>
          </w:tcPr>
          <w:p w14:paraId="5E7D7C7B" w14:textId="03709BD2" w:rsidR="00CF28F2" w:rsidRPr="00563402" w:rsidRDefault="006C2616" w:rsidP="00FE0690">
            <w:pPr>
              <w:spacing w:before="20" w:after="20"/>
              <w:jc w:val="center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Products</w:t>
            </w:r>
          </w:p>
        </w:tc>
        <w:tc>
          <w:tcPr>
            <w:tcW w:w="2527" w:type="dxa"/>
            <w:shd w:val="clear" w:color="auto" w:fill="C0C0C0"/>
          </w:tcPr>
          <w:p w14:paraId="0F1D53DA" w14:textId="77777777" w:rsidR="00CF28F2" w:rsidRPr="00563402" w:rsidRDefault="00CF28F2" w:rsidP="00FE0690">
            <w:pPr>
              <w:spacing w:before="20" w:after="20"/>
              <w:jc w:val="center"/>
              <w:rPr>
                <w:rFonts w:cs="Arial"/>
                <w:b/>
                <w:sz w:val="22"/>
                <w:szCs w:val="22"/>
              </w:rPr>
            </w:pPr>
            <w:r w:rsidRPr="00563402">
              <w:rPr>
                <w:rFonts w:cs="Arial"/>
                <w:b/>
                <w:sz w:val="22"/>
                <w:szCs w:val="22"/>
              </w:rPr>
              <w:t>Technology</w:t>
            </w:r>
          </w:p>
        </w:tc>
        <w:tc>
          <w:tcPr>
            <w:tcW w:w="2189" w:type="dxa"/>
            <w:shd w:val="clear" w:color="auto" w:fill="C0C0C0"/>
          </w:tcPr>
          <w:p w14:paraId="73268B83" w14:textId="77777777" w:rsidR="00CF28F2" w:rsidRPr="00563402" w:rsidRDefault="00CF28F2" w:rsidP="00FE0690">
            <w:pPr>
              <w:spacing w:before="20" w:after="20"/>
              <w:jc w:val="center"/>
              <w:rPr>
                <w:rFonts w:cs="Arial"/>
                <w:b/>
                <w:sz w:val="22"/>
                <w:szCs w:val="22"/>
              </w:rPr>
            </w:pPr>
            <w:r w:rsidRPr="00563402">
              <w:rPr>
                <w:rFonts w:cs="Arial"/>
                <w:b/>
                <w:sz w:val="22"/>
                <w:szCs w:val="22"/>
              </w:rPr>
              <w:t>Software Products</w:t>
            </w:r>
          </w:p>
        </w:tc>
        <w:tc>
          <w:tcPr>
            <w:tcW w:w="1911" w:type="dxa"/>
            <w:shd w:val="clear" w:color="auto" w:fill="C0C0C0"/>
          </w:tcPr>
          <w:p w14:paraId="28C31F12" w14:textId="77777777" w:rsidR="00CF28F2" w:rsidRPr="00563402" w:rsidRDefault="00CF28F2" w:rsidP="00FE0690">
            <w:pPr>
              <w:spacing w:before="20" w:after="20"/>
              <w:jc w:val="center"/>
              <w:rPr>
                <w:rFonts w:cs="Arial"/>
                <w:b/>
                <w:sz w:val="22"/>
                <w:szCs w:val="22"/>
              </w:rPr>
            </w:pPr>
            <w:r w:rsidRPr="00563402">
              <w:rPr>
                <w:rFonts w:cs="Arial"/>
                <w:b/>
                <w:sz w:val="22"/>
                <w:szCs w:val="22"/>
              </w:rPr>
              <w:t>Tools</w:t>
            </w:r>
          </w:p>
        </w:tc>
      </w:tr>
      <w:tr w:rsidR="00CF28F2" w:rsidRPr="00515D78" w14:paraId="534A9A4B" w14:textId="77777777" w:rsidTr="00DE0661">
        <w:trPr>
          <w:trHeight w:val="1237"/>
        </w:trPr>
        <w:tc>
          <w:tcPr>
            <w:tcW w:w="2527" w:type="dxa"/>
          </w:tcPr>
          <w:p w14:paraId="6C60A7C6" w14:textId="72E98752" w:rsidR="00AE4B28" w:rsidRPr="00AC7AF4" w:rsidRDefault="00AE4B28" w:rsidP="0004051E">
            <w:pPr>
              <w:numPr>
                <w:ilvl w:val="0"/>
                <w:numId w:val="31"/>
              </w:numPr>
              <w:rPr>
                <w:rFonts w:cs="Arial"/>
                <w:sz w:val="20"/>
              </w:rPr>
            </w:pPr>
            <w:r w:rsidRPr="00AC7AF4">
              <w:rPr>
                <w:rFonts w:cs="Arial"/>
                <w:sz w:val="20"/>
              </w:rPr>
              <w:t xml:space="preserve">Palo Alto </w:t>
            </w:r>
            <w:r w:rsidR="00F66ED3">
              <w:rPr>
                <w:rFonts w:cs="Arial"/>
                <w:sz w:val="20"/>
              </w:rPr>
              <w:t>Firewall</w:t>
            </w:r>
          </w:p>
          <w:p w14:paraId="531142E7" w14:textId="77777777" w:rsidR="00324C41" w:rsidRDefault="00324C41" w:rsidP="0004051E">
            <w:pPr>
              <w:numPr>
                <w:ilvl w:val="0"/>
                <w:numId w:val="31"/>
              </w:numPr>
              <w:rPr>
                <w:rFonts w:cs="Arial"/>
                <w:sz w:val="20"/>
              </w:rPr>
            </w:pPr>
            <w:r w:rsidRPr="00AC7AF4">
              <w:rPr>
                <w:rFonts w:cs="Arial"/>
                <w:sz w:val="20"/>
              </w:rPr>
              <w:t>Panorama</w:t>
            </w:r>
          </w:p>
          <w:p w14:paraId="050E7042" w14:textId="0AD6B1D1" w:rsidR="006C2616" w:rsidRDefault="006C2616" w:rsidP="0004051E">
            <w:pPr>
              <w:numPr>
                <w:ilvl w:val="0"/>
                <w:numId w:val="31"/>
              </w:num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PRISMA (CASB)</w:t>
            </w:r>
          </w:p>
          <w:p w14:paraId="7806196C" w14:textId="17291D4E" w:rsidR="00560004" w:rsidRPr="00AC7AF4" w:rsidRDefault="00560004" w:rsidP="0004051E">
            <w:pPr>
              <w:numPr>
                <w:ilvl w:val="0"/>
                <w:numId w:val="31"/>
              </w:numPr>
              <w:rPr>
                <w:rFonts w:cs="Arial"/>
                <w:sz w:val="20"/>
              </w:rPr>
            </w:pPr>
            <w:proofErr w:type="spellStart"/>
            <w:r>
              <w:rPr>
                <w:rFonts w:cs="Arial"/>
                <w:sz w:val="20"/>
              </w:rPr>
              <w:t>Starta</w:t>
            </w:r>
            <w:proofErr w:type="spellEnd"/>
            <w:r>
              <w:rPr>
                <w:rFonts w:cs="Arial"/>
                <w:sz w:val="20"/>
              </w:rPr>
              <w:t xml:space="preserve"> Cloud Manager</w:t>
            </w:r>
          </w:p>
          <w:p w14:paraId="39E341F6" w14:textId="37325C1E" w:rsidR="00246A2F" w:rsidRPr="00F66ED3" w:rsidRDefault="00246A2F" w:rsidP="0004051E">
            <w:pPr>
              <w:numPr>
                <w:ilvl w:val="0"/>
                <w:numId w:val="31"/>
              </w:numPr>
              <w:rPr>
                <w:rFonts w:cs="Arial"/>
                <w:sz w:val="20"/>
              </w:rPr>
            </w:pPr>
            <w:r w:rsidRPr="00AC7AF4">
              <w:rPr>
                <w:rFonts w:cs="Arial"/>
                <w:sz w:val="20"/>
              </w:rPr>
              <w:t>Cisco Products</w:t>
            </w:r>
          </w:p>
          <w:p w14:paraId="77158634" w14:textId="5B5AD2C9" w:rsidR="0012103C" w:rsidRPr="006C2616" w:rsidRDefault="00AE4B28" w:rsidP="0004051E">
            <w:pPr>
              <w:numPr>
                <w:ilvl w:val="0"/>
                <w:numId w:val="31"/>
              </w:numPr>
              <w:rPr>
                <w:rFonts w:cs="Arial"/>
                <w:sz w:val="20"/>
              </w:rPr>
            </w:pPr>
            <w:r w:rsidRPr="00AC7AF4">
              <w:rPr>
                <w:rFonts w:cs="Arial"/>
                <w:sz w:val="20"/>
              </w:rPr>
              <w:t>Imperva WAF</w:t>
            </w:r>
          </w:p>
          <w:p w14:paraId="36D34C69" w14:textId="79CB094E" w:rsidR="005D209C" w:rsidRDefault="00560004" w:rsidP="0004051E">
            <w:pPr>
              <w:numPr>
                <w:ilvl w:val="0"/>
                <w:numId w:val="31"/>
              </w:numPr>
              <w:rPr>
                <w:rFonts w:cs="Arial"/>
                <w:sz w:val="20"/>
              </w:rPr>
            </w:pPr>
            <w:proofErr w:type="spellStart"/>
            <w:r>
              <w:rPr>
                <w:rFonts w:cs="Arial"/>
                <w:sz w:val="20"/>
              </w:rPr>
              <w:t>Guardicore</w:t>
            </w:r>
            <w:proofErr w:type="spellEnd"/>
          </w:p>
          <w:p w14:paraId="5A1A82F3" w14:textId="74EDF42C" w:rsidR="00560004" w:rsidRDefault="00560004" w:rsidP="0004051E">
            <w:pPr>
              <w:numPr>
                <w:ilvl w:val="0"/>
                <w:numId w:val="31"/>
              </w:num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Netskope</w:t>
            </w:r>
          </w:p>
          <w:p w14:paraId="75027E1B" w14:textId="45740E7A" w:rsidR="0036713F" w:rsidRDefault="0036713F" w:rsidP="0004051E">
            <w:pPr>
              <w:numPr>
                <w:ilvl w:val="0"/>
                <w:numId w:val="31"/>
              </w:num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Load Balancer (F5)</w:t>
            </w:r>
          </w:p>
          <w:p w14:paraId="2C77F2C6" w14:textId="5BB12D3C" w:rsidR="00F66ED3" w:rsidRPr="00AC7AF4" w:rsidRDefault="00F66ED3" w:rsidP="0004051E">
            <w:pPr>
              <w:numPr>
                <w:ilvl w:val="0"/>
                <w:numId w:val="31"/>
              </w:num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Sentinel1 &amp; Microsoft defender endpoint</w:t>
            </w:r>
          </w:p>
          <w:p w14:paraId="16744A08" w14:textId="77777777" w:rsidR="00CF28F2" w:rsidRPr="00AC7AF4" w:rsidRDefault="00CF28F2" w:rsidP="0004051E">
            <w:pPr>
              <w:rPr>
                <w:rFonts w:cs="Arial"/>
                <w:sz w:val="20"/>
              </w:rPr>
            </w:pPr>
          </w:p>
        </w:tc>
        <w:tc>
          <w:tcPr>
            <w:tcW w:w="2527" w:type="dxa"/>
          </w:tcPr>
          <w:p w14:paraId="0648DE1D" w14:textId="77777777" w:rsidR="00CF28F2" w:rsidRPr="00563402" w:rsidRDefault="00CF28F2" w:rsidP="0004051E">
            <w:pPr>
              <w:numPr>
                <w:ilvl w:val="0"/>
                <w:numId w:val="4"/>
              </w:numPr>
              <w:suppressAutoHyphens w:val="0"/>
              <w:rPr>
                <w:rFonts w:cs="Arial"/>
                <w:sz w:val="20"/>
              </w:rPr>
            </w:pPr>
            <w:r w:rsidRPr="00563402">
              <w:rPr>
                <w:rFonts w:cs="Arial"/>
                <w:sz w:val="20"/>
              </w:rPr>
              <w:t>Network</w:t>
            </w:r>
          </w:p>
          <w:p w14:paraId="347DC3C5" w14:textId="526380DB" w:rsidR="00246A2F" w:rsidRPr="00563402" w:rsidRDefault="00246A2F" w:rsidP="0004051E">
            <w:pPr>
              <w:numPr>
                <w:ilvl w:val="0"/>
                <w:numId w:val="4"/>
              </w:numPr>
              <w:suppressAutoHyphens w:val="0"/>
              <w:rPr>
                <w:rFonts w:cs="Arial"/>
                <w:sz w:val="20"/>
              </w:rPr>
            </w:pPr>
            <w:r w:rsidRPr="00563402">
              <w:rPr>
                <w:rFonts w:cs="Arial"/>
                <w:sz w:val="20"/>
              </w:rPr>
              <w:t>Azure</w:t>
            </w:r>
            <w:r w:rsidR="00FC5F51">
              <w:rPr>
                <w:rFonts w:cs="Arial"/>
                <w:sz w:val="20"/>
              </w:rPr>
              <w:t>/AWS</w:t>
            </w:r>
            <w:r w:rsidRPr="00563402">
              <w:rPr>
                <w:rFonts w:cs="Arial"/>
                <w:sz w:val="20"/>
              </w:rPr>
              <w:t xml:space="preserve"> Cloud</w:t>
            </w:r>
          </w:p>
          <w:p w14:paraId="57CC301C" w14:textId="0DCD524E" w:rsidR="00246A2F" w:rsidRPr="00563402" w:rsidRDefault="00FC5F51" w:rsidP="0004051E">
            <w:pPr>
              <w:numPr>
                <w:ilvl w:val="0"/>
                <w:numId w:val="4"/>
              </w:numPr>
              <w:suppressAutoHyphens w:val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QOS</w:t>
            </w:r>
          </w:p>
          <w:p w14:paraId="74357E50" w14:textId="25E793A7" w:rsidR="00FC5F51" w:rsidRPr="00FC5F51" w:rsidRDefault="00246A2F" w:rsidP="0004051E">
            <w:pPr>
              <w:numPr>
                <w:ilvl w:val="0"/>
                <w:numId w:val="4"/>
              </w:numPr>
              <w:suppressAutoHyphens w:val="0"/>
              <w:rPr>
                <w:rFonts w:cs="Arial"/>
                <w:sz w:val="20"/>
              </w:rPr>
            </w:pPr>
            <w:r w:rsidRPr="00563402">
              <w:rPr>
                <w:rFonts w:cs="Arial"/>
                <w:sz w:val="20"/>
              </w:rPr>
              <w:t>VMware</w:t>
            </w:r>
          </w:p>
          <w:p w14:paraId="79D34DB6" w14:textId="45E550C2" w:rsidR="002F7B06" w:rsidRPr="00563402" w:rsidRDefault="002F7B06" w:rsidP="0004051E">
            <w:pPr>
              <w:numPr>
                <w:ilvl w:val="0"/>
                <w:numId w:val="4"/>
              </w:numPr>
              <w:suppressAutoHyphens w:val="0"/>
              <w:rPr>
                <w:rFonts w:cs="Arial"/>
                <w:sz w:val="20"/>
              </w:rPr>
            </w:pPr>
            <w:r w:rsidRPr="00563402">
              <w:rPr>
                <w:rFonts w:cs="Arial"/>
                <w:sz w:val="20"/>
              </w:rPr>
              <w:t>URL</w:t>
            </w:r>
            <w:r w:rsidR="006C2616">
              <w:rPr>
                <w:rFonts w:cs="Arial"/>
                <w:sz w:val="20"/>
              </w:rPr>
              <w:t xml:space="preserve"> </w:t>
            </w:r>
            <w:r w:rsidRPr="00563402">
              <w:rPr>
                <w:rFonts w:cs="Arial"/>
                <w:sz w:val="20"/>
              </w:rPr>
              <w:t>Filtering</w:t>
            </w:r>
          </w:p>
          <w:p w14:paraId="793DB44A" w14:textId="0AB5E963" w:rsidR="00FC5F51" w:rsidRPr="00FC5F51" w:rsidRDefault="00BB6F38" w:rsidP="0004051E">
            <w:pPr>
              <w:numPr>
                <w:ilvl w:val="0"/>
                <w:numId w:val="4"/>
              </w:numPr>
              <w:suppressAutoHyphens w:val="0"/>
              <w:rPr>
                <w:rFonts w:cs="Arial"/>
                <w:sz w:val="20"/>
              </w:rPr>
            </w:pPr>
            <w:r w:rsidRPr="00563402">
              <w:rPr>
                <w:rFonts w:cs="Arial"/>
                <w:sz w:val="20"/>
              </w:rPr>
              <w:t>VPN</w:t>
            </w:r>
          </w:p>
          <w:p w14:paraId="0C29E69D" w14:textId="27F89487" w:rsidR="00DB0ACE" w:rsidRPr="00563402" w:rsidRDefault="00DB0ACE" w:rsidP="0004051E">
            <w:pPr>
              <w:numPr>
                <w:ilvl w:val="0"/>
                <w:numId w:val="4"/>
              </w:numPr>
              <w:suppressAutoHyphens w:val="0"/>
              <w:rPr>
                <w:rFonts w:cs="Arial"/>
                <w:sz w:val="20"/>
              </w:rPr>
            </w:pPr>
            <w:r w:rsidRPr="00563402">
              <w:rPr>
                <w:rFonts w:cs="Arial"/>
                <w:sz w:val="20"/>
              </w:rPr>
              <w:t>Switching</w:t>
            </w:r>
            <w:r w:rsidR="00B1454E">
              <w:rPr>
                <w:rFonts w:cs="Arial"/>
                <w:sz w:val="20"/>
              </w:rPr>
              <w:t xml:space="preserve"> Proto</w:t>
            </w:r>
            <w:r w:rsidR="00DF3234">
              <w:rPr>
                <w:rFonts w:cs="Arial"/>
                <w:sz w:val="20"/>
              </w:rPr>
              <w:t>cols</w:t>
            </w:r>
          </w:p>
          <w:p w14:paraId="3E80BF25" w14:textId="77777777" w:rsidR="00324C41" w:rsidRPr="00563402" w:rsidRDefault="00324C41" w:rsidP="0004051E">
            <w:pPr>
              <w:numPr>
                <w:ilvl w:val="0"/>
                <w:numId w:val="4"/>
              </w:numPr>
              <w:suppressAutoHyphens w:val="0"/>
              <w:rPr>
                <w:rFonts w:cs="Arial"/>
                <w:sz w:val="20"/>
              </w:rPr>
            </w:pPr>
            <w:r w:rsidRPr="00563402">
              <w:rPr>
                <w:rFonts w:cs="Arial"/>
                <w:sz w:val="20"/>
              </w:rPr>
              <w:t>Routing Protocol</w:t>
            </w:r>
            <w:r w:rsidR="00FE0690" w:rsidRPr="00563402">
              <w:rPr>
                <w:rFonts w:cs="Arial"/>
                <w:sz w:val="20"/>
              </w:rPr>
              <w:t>s (OSPF</w:t>
            </w:r>
            <w:r w:rsidR="00BB6F38" w:rsidRPr="00563402">
              <w:rPr>
                <w:rFonts w:cs="Arial"/>
                <w:sz w:val="20"/>
              </w:rPr>
              <w:t>, EIGRP, Basic BGP</w:t>
            </w:r>
            <w:r w:rsidR="00FE0690" w:rsidRPr="00563402">
              <w:rPr>
                <w:rFonts w:cs="Arial"/>
                <w:sz w:val="20"/>
              </w:rPr>
              <w:t>)</w:t>
            </w:r>
          </w:p>
          <w:p w14:paraId="6C31CB6D" w14:textId="77777777" w:rsidR="002F7B06" w:rsidRPr="00563402" w:rsidRDefault="002F7B06" w:rsidP="0004051E">
            <w:pPr>
              <w:suppressAutoHyphens w:val="0"/>
              <w:ind w:left="360"/>
              <w:rPr>
                <w:rFonts w:cs="Arial"/>
                <w:sz w:val="20"/>
              </w:rPr>
            </w:pPr>
          </w:p>
        </w:tc>
        <w:tc>
          <w:tcPr>
            <w:tcW w:w="2189" w:type="dxa"/>
          </w:tcPr>
          <w:p w14:paraId="4D55FE65" w14:textId="77777777" w:rsidR="00CF28F2" w:rsidRPr="00AC7AF4" w:rsidRDefault="00CF28F2" w:rsidP="0004051E">
            <w:pPr>
              <w:numPr>
                <w:ilvl w:val="0"/>
                <w:numId w:val="5"/>
              </w:numPr>
              <w:suppressAutoHyphens w:val="0"/>
              <w:rPr>
                <w:rFonts w:cs="Arial"/>
                <w:sz w:val="20"/>
              </w:rPr>
            </w:pPr>
            <w:r w:rsidRPr="00AC7AF4">
              <w:rPr>
                <w:rFonts w:cs="Arial"/>
                <w:sz w:val="20"/>
              </w:rPr>
              <w:t>MS-Excel</w:t>
            </w:r>
          </w:p>
          <w:p w14:paraId="770D54CF" w14:textId="77777777" w:rsidR="00CF28F2" w:rsidRPr="00AC7AF4" w:rsidRDefault="00CF28F2" w:rsidP="0004051E">
            <w:pPr>
              <w:numPr>
                <w:ilvl w:val="0"/>
                <w:numId w:val="5"/>
              </w:numPr>
              <w:suppressAutoHyphens w:val="0"/>
              <w:rPr>
                <w:rFonts w:cs="Arial"/>
                <w:sz w:val="20"/>
              </w:rPr>
            </w:pPr>
            <w:r w:rsidRPr="00AC7AF4">
              <w:rPr>
                <w:rFonts w:cs="Arial"/>
                <w:sz w:val="20"/>
              </w:rPr>
              <w:t>MS-Word</w:t>
            </w:r>
          </w:p>
          <w:p w14:paraId="557B8D86" w14:textId="77777777" w:rsidR="00CF28F2" w:rsidRPr="00AC7AF4" w:rsidRDefault="00CF28F2" w:rsidP="0004051E">
            <w:pPr>
              <w:numPr>
                <w:ilvl w:val="0"/>
                <w:numId w:val="5"/>
              </w:numPr>
              <w:suppressAutoHyphens w:val="0"/>
              <w:rPr>
                <w:rFonts w:cs="Arial"/>
                <w:sz w:val="20"/>
              </w:rPr>
            </w:pPr>
            <w:r w:rsidRPr="00AC7AF4">
              <w:rPr>
                <w:rFonts w:cs="Arial"/>
                <w:sz w:val="20"/>
              </w:rPr>
              <w:t>MS-Power point</w:t>
            </w:r>
          </w:p>
          <w:p w14:paraId="7FF11F20" w14:textId="77777777" w:rsidR="00CF28F2" w:rsidRPr="00AC7AF4" w:rsidRDefault="00CF28F2" w:rsidP="0004051E">
            <w:pPr>
              <w:numPr>
                <w:ilvl w:val="0"/>
                <w:numId w:val="5"/>
              </w:numPr>
              <w:suppressAutoHyphens w:val="0"/>
              <w:rPr>
                <w:rFonts w:cs="Arial"/>
                <w:sz w:val="20"/>
              </w:rPr>
            </w:pPr>
            <w:r w:rsidRPr="00AC7AF4">
              <w:rPr>
                <w:rFonts w:cs="Arial"/>
                <w:sz w:val="20"/>
              </w:rPr>
              <w:t>MS-Project</w:t>
            </w:r>
          </w:p>
        </w:tc>
        <w:tc>
          <w:tcPr>
            <w:tcW w:w="1911" w:type="dxa"/>
          </w:tcPr>
          <w:p w14:paraId="6043F979" w14:textId="77777777" w:rsidR="00CF28F2" w:rsidRPr="00AC7AF4" w:rsidRDefault="00AE4B28" w:rsidP="0004051E">
            <w:pPr>
              <w:numPr>
                <w:ilvl w:val="0"/>
                <w:numId w:val="6"/>
              </w:numPr>
              <w:suppressAutoHyphens w:val="0"/>
              <w:rPr>
                <w:rFonts w:cs="Arial"/>
                <w:sz w:val="20"/>
              </w:rPr>
            </w:pPr>
            <w:r w:rsidRPr="00AC7AF4">
              <w:rPr>
                <w:rFonts w:cs="Arial"/>
                <w:sz w:val="20"/>
              </w:rPr>
              <w:t>Salesforce</w:t>
            </w:r>
          </w:p>
          <w:p w14:paraId="2AC671B2" w14:textId="12A6C83B" w:rsidR="00CF28F2" w:rsidRPr="00AC7AF4" w:rsidRDefault="007B3D30" w:rsidP="0004051E">
            <w:pPr>
              <w:numPr>
                <w:ilvl w:val="0"/>
                <w:numId w:val="6"/>
              </w:numPr>
              <w:suppressAutoHyphens w:val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</w:t>
            </w:r>
            <w:r w:rsidRPr="00AC7AF4">
              <w:rPr>
                <w:rFonts w:cs="Arial"/>
                <w:sz w:val="20"/>
              </w:rPr>
              <w:t>eta Solv</w:t>
            </w:r>
          </w:p>
          <w:p w14:paraId="1A04923B" w14:textId="77777777" w:rsidR="00CF28F2" w:rsidRPr="00AC7AF4" w:rsidRDefault="00CF28F2" w:rsidP="0004051E">
            <w:pPr>
              <w:numPr>
                <w:ilvl w:val="0"/>
                <w:numId w:val="6"/>
              </w:numPr>
              <w:suppressAutoHyphens w:val="0"/>
              <w:rPr>
                <w:rFonts w:cs="Arial"/>
                <w:sz w:val="20"/>
              </w:rPr>
            </w:pPr>
            <w:r w:rsidRPr="00AC7AF4">
              <w:rPr>
                <w:rFonts w:cs="Arial"/>
                <w:sz w:val="20"/>
              </w:rPr>
              <w:t>Service Now</w:t>
            </w:r>
          </w:p>
          <w:p w14:paraId="3C6AAFBC" w14:textId="037CCEC3" w:rsidR="002F7B06" w:rsidRDefault="002F7B06" w:rsidP="0004051E">
            <w:pPr>
              <w:numPr>
                <w:ilvl w:val="0"/>
                <w:numId w:val="6"/>
              </w:numPr>
              <w:suppressAutoHyphens w:val="0"/>
              <w:rPr>
                <w:rFonts w:cs="Arial"/>
                <w:sz w:val="20"/>
              </w:rPr>
            </w:pPr>
            <w:r w:rsidRPr="00AC7AF4">
              <w:rPr>
                <w:rFonts w:cs="Arial"/>
                <w:sz w:val="20"/>
              </w:rPr>
              <w:t>Splunk</w:t>
            </w:r>
          </w:p>
          <w:p w14:paraId="6614B14E" w14:textId="5EF56A43" w:rsidR="00B340BF" w:rsidRPr="00AC7AF4" w:rsidRDefault="00B340BF" w:rsidP="0004051E">
            <w:pPr>
              <w:numPr>
                <w:ilvl w:val="0"/>
                <w:numId w:val="6"/>
              </w:numPr>
              <w:suppressAutoHyphens w:val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SolarWinds</w:t>
            </w:r>
          </w:p>
          <w:p w14:paraId="63E49204" w14:textId="02275090" w:rsidR="002F7B06" w:rsidRPr="00AC7AF4" w:rsidRDefault="008B003F" w:rsidP="0004051E">
            <w:pPr>
              <w:numPr>
                <w:ilvl w:val="0"/>
                <w:numId w:val="6"/>
              </w:numPr>
              <w:suppressAutoHyphens w:val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Wireshark</w:t>
            </w:r>
          </w:p>
          <w:p w14:paraId="52C291AC" w14:textId="77777777" w:rsidR="002F7B06" w:rsidRPr="00AC7AF4" w:rsidRDefault="002F7B06" w:rsidP="0004051E">
            <w:pPr>
              <w:numPr>
                <w:ilvl w:val="0"/>
                <w:numId w:val="6"/>
              </w:numPr>
              <w:suppressAutoHyphens w:val="0"/>
              <w:rPr>
                <w:rFonts w:cs="Arial"/>
                <w:sz w:val="20"/>
              </w:rPr>
            </w:pPr>
            <w:r w:rsidRPr="00AC7AF4">
              <w:rPr>
                <w:rFonts w:cs="Arial"/>
                <w:sz w:val="20"/>
              </w:rPr>
              <w:t>Tufin</w:t>
            </w:r>
          </w:p>
          <w:p w14:paraId="0D5B54BF" w14:textId="484C9CEB" w:rsidR="00360D83" w:rsidRPr="00AC7AF4" w:rsidRDefault="00360D83" w:rsidP="0004051E">
            <w:pPr>
              <w:numPr>
                <w:ilvl w:val="0"/>
                <w:numId w:val="6"/>
              </w:numPr>
              <w:suppressAutoHyphens w:val="0"/>
              <w:rPr>
                <w:rFonts w:cs="Arial"/>
                <w:sz w:val="20"/>
              </w:rPr>
            </w:pPr>
            <w:r w:rsidRPr="00AC7AF4">
              <w:rPr>
                <w:rFonts w:cs="Arial"/>
                <w:sz w:val="20"/>
              </w:rPr>
              <w:t>Jira</w:t>
            </w:r>
            <w:r w:rsidR="0036713F">
              <w:rPr>
                <w:rFonts w:cs="Arial"/>
                <w:sz w:val="20"/>
              </w:rPr>
              <w:t xml:space="preserve"> &amp; BMC</w:t>
            </w:r>
          </w:p>
          <w:p w14:paraId="03CECE06" w14:textId="77777777" w:rsidR="00360D83" w:rsidRPr="00AC7AF4" w:rsidRDefault="00360D83" w:rsidP="0004051E">
            <w:pPr>
              <w:numPr>
                <w:ilvl w:val="0"/>
                <w:numId w:val="6"/>
              </w:numPr>
              <w:suppressAutoHyphens w:val="0"/>
              <w:rPr>
                <w:rFonts w:cs="Arial"/>
                <w:sz w:val="20"/>
              </w:rPr>
            </w:pPr>
            <w:proofErr w:type="spellStart"/>
            <w:r w:rsidRPr="00AC7AF4">
              <w:rPr>
                <w:rFonts w:cs="Arial"/>
                <w:sz w:val="20"/>
              </w:rPr>
              <w:t>Comptel</w:t>
            </w:r>
            <w:proofErr w:type="spellEnd"/>
          </w:p>
          <w:p w14:paraId="4826FE7B" w14:textId="77777777" w:rsidR="00324C41" w:rsidRDefault="00324C41" w:rsidP="0004051E">
            <w:pPr>
              <w:numPr>
                <w:ilvl w:val="0"/>
                <w:numId w:val="6"/>
              </w:numPr>
              <w:suppressAutoHyphens w:val="0"/>
              <w:rPr>
                <w:rFonts w:cs="Arial"/>
                <w:sz w:val="20"/>
              </w:rPr>
            </w:pPr>
            <w:r w:rsidRPr="00AC7AF4">
              <w:rPr>
                <w:rFonts w:cs="Arial"/>
                <w:sz w:val="20"/>
              </w:rPr>
              <w:t>Pants</w:t>
            </w:r>
          </w:p>
          <w:p w14:paraId="2FC27D38" w14:textId="23758173" w:rsidR="005937E5" w:rsidRPr="00AC7AF4" w:rsidRDefault="007B3D30" w:rsidP="0004051E">
            <w:pPr>
              <w:numPr>
                <w:ilvl w:val="0"/>
                <w:numId w:val="6"/>
              </w:numPr>
              <w:suppressAutoHyphens w:val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Remedy force</w:t>
            </w:r>
          </w:p>
        </w:tc>
      </w:tr>
    </w:tbl>
    <w:p w14:paraId="700E1DFD" w14:textId="77777777" w:rsidR="00BC3C6B" w:rsidRDefault="00AF21F5" w:rsidP="005E53DA">
      <w:pPr>
        <w:tabs>
          <w:tab w:val="left" w:pos="2898"/>
          <w:tab w:val="left" w:pos="8838"/>
        </w:tabs>
        <w:spacing w:after="120"/>
        <w:rPr>
          <w:rFonts w:cs="Arial"/>
          <w:b/>
          <w:color w:val="000080"/>
          <w:sz w:val="20"/>
          <w:u w:val="single"/>
        </w:rPr>
      </w:pPr>
      <w:r w:rsidRPr="00D34AFF">
        <w:rPr>
          <w:rFonts w:cs="Arial"/>
          <w:b/>
          <w:color w:val="000080"/>
          <w:sz w:val="20"/>
          <w:u w:val="single"/>
        </w:rPr>
        <w:t>ACADEMIC QUALIFICATIONS</w:t>
      </w:r>
    </w:p>
    <w:p w14:paraId="68A15E94" w14:textId="77777777" w:rsidR="005F35B4" w:rsidRPr="00D34AFF" w:rsidRDefault="00BC3C6B" w:rsidP="00BC3C6B">
      <w:pPr>
        <w:tabs>
          <w:tab w:val="left" w:pos="2898"/>
          <w:tab w:val="left" w:pos="8838"/>
        </w:tabs>
        <w:spacing w:after="120"/>
        <w:jc w:val="center"/>
        <w:rPr>
          <w:rFonts w:cs="Arial"/>
          <w:b/>
          <w:color w:val="000080"/>
          <w:sz w:val="20"/>
          <w:u w:val="single"/>
        </w:rPr>
      </w:pPr>
      <w:r>
        <w:rPr>
          <w:rFonts w:cs="Arial"/>
          <w:bCs/>
          <w:sz w:val="20"/>
        </w:rPr>
        <w:t>Verified By WES (World Education Services) – Ref No: 4259704</w:t>
      </w:r>
    </w:p>
    <w:tbl>
      <w:tblPr>
        <w:tblW w:w="9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0"/>
        <w:gridCol w:w="3110"/>
        <w:gridCol w:w="3110"/>
      </w:tblGrid>
      <w:tr w:rsidR="006739CA" w:rsidRPr="006739CA" w14:paraId="16B9C179" w14:textId="77777777" w:rsidTr="0004051E">
        <w:trPr>
          <w:trHeight w:val="338"/>
        </w:trPr>
        <w:tc>
          <w:tcPr>
            <w:tcW w:w="3110" w:type="dxa"/>
            <w:shd w:val="clear" w:color="auto" w:fill="BFBFBF"/>
          </w:tcPr>
          <w:p w14:paraId="11B654B8" w14:textId="77777777" w:rsidR="0044179F" w:rsidRPr="006739CA" w:rsidRDefault="0044179F" w:rsidP="006739CA">
            <w:pPr>
              <w:jc w:val="center"/>
              <w:rPr>
                <w:rFonts w:cs="Arial"/>
                <w:b/>
                <w:color w:val="000080"/>
                <w:sz w:val="24"/>
                <w:szCs w:val="24"/>
                <w:u w:val="single"/>
              </w:rPr>
            </w:pPr>
            <w:r w:rsidRPr="006739CA">
              <w:rPr>
                <w:rFonts w:cs="Arial"/>
                <w:b/>
                <w:sz w:val="22"/>
                <w:szCs w:val="22"/>
              </w:rPr>
              <w:t>Degree and Date</w:t>
            </w:r>
          </w:p>
        </w:tc>
        <w:tc>
          <w:tcPr>
            <w:tcW w:w="3110" w:type="dxa"/>
            <w:shd w:val="clear" w:color="auto" w:fill="BFBFBF"/>
          </w:tcPr>
          <w:p w14:paraId="1ADCE17A" w14:textId="77777777" w:rsidR="0044179F" w:rsidRPr="006739CA" w:rsidRDefault="0044179F" w:rsidP="006739CA">
            <w:pPr>
              <w:jc w:val="center"/>
              <w:rPr>
                <w:rFonts w:cs="Arial"/>
                <w:b/>
                <w:color w:val="000080"/>
                <w:sz w:val="24"/>
                <w:szCs w:val="24"/>
                <w:u w:val="single"/>
              </w:rPr>
            </w:pPr>
            <w:r w:rsidRPr="006739CA">
              <w:rPr>
                <w:rFonts w:cs="Arial"/>
                <w:b/>
                <w:sz w:val="22"/>
                <w:szCs w:val="22"/>
              </w:rPr>
              <w:t>University Name</w:t>
            </w:r>
          </w:p>
        </w:tc>
        <w:tc>
          <w:tcPr>
            <w:tcW w:w="3110" w:type="dxa"/>
            <w:shd w:val="clear" w:color="auto" w:fill="BFBFBF"/>
          </w:tcPr>
          <w:p w14:paraId="26C2B580" w14:textId="77777777" w:rsidR="0044179F" w:rsidRPr="006739CA" w:rsidRDefault="0044179F" w:rsidP="006739CA">
            <w:pPr>
              <w:jc w:val="center"/>
              <w:rPr>
                <w:rFonts w:cs="Arial"/>
                <w:b/>
                <w:color w:val="000080"/>
                <w:sz w:val="24"/>
                <w:szCs w:val="24"/>
                <w:u w:val="single"/>
              </w:rPr>
            </w:pPr>
            <w:r w:rsidRPr="006739CA">
              <w:rPr>
                <w:rFonts w:cs="Arial"/>
                <w:b/>
                <w:sz w:val="22"/>
                <w:szCs w:val="22"/>
              </w:rPr>
              <w:t>Major and Specialization</w:t>
            </w:r>
          </w:p>
        </w:tc>
      </w:tr>
      <w:tr w:rsidR="0044179F" w:rsidRPr="006739CA" w14:paraId="346B59FB" w14:textId="77777777" w:rsidTr="0004051E">
        <w:trPr>
          <w:trHeight w:val="534"/>
        </w:trPr>
        <w:tc>
          <w:tcPr>
            <w:tcW w:w="3110" w:type="dxa"/>
          </w:tcPr>
          <w:p w14:paraId="6F400DDB" w14:textId="77777777" w:rsidR="0044179F" w:rsidRPr="006739CA" w:rsidRDefault="0044179F" w:rsidP="0004051E">
            <w:pPr>
              <w:spacing w:before="20" w:after="20"/>
              <w:rPr>
                <w:rFonts w:cs="Arial"/>
                <w:sz w:val="20"/>
              </w:rPr>
            </w:pPr>
            <w:r w:rsidRPr="006739CA">
              <w:rPr>
                <w:rFonts w:cs="Arial"/>
                <w:sz w:val="20"/>
              </w:rPr>
              <w:t>Bachelor of Engineering and Technology 2011</w:t>
            </w:r>
          </w:p>
        </w:tc>
        <w:tc>
          <w:tcPr>
            <w:tcW w:w="3110" w:type="dxa"/>
          </w:tcPr>
          <w:p w14:paraId="07606EAB" w14:textId="77777777" w:rsidR="0044179F" w:rsidRPr="006739CA" w:rsidRDefault="0044179F" w:rsidP="0004051E">
            <w:pPr>
              <w:rPr>
                <w:rFonts w:cs="Arial"/>
                <w:b/>
                <w:color w:val="000080"/>
                <w:sz w:val="24"/>
                <w:szCs w:val="24"/>
                <w:u w:val="single"/>
              </w:rPr>
            </w:pPr>
            <w:r w:rsidRPr="006739CA">
              <w:rPr>
                <w:rFonts w:cs="Arial"/>
                <w:sz w:val="20"/>
              </w:rPr>
              <w:t>Lovely Institutes of Technology (PTU), Phagwara</w:t>
            </w:r>
          </w:p>
        </w:tc>
        <w:tc>
          <w:tcPr>
            <w:tcW w:w="3110" w:type="dxa"/>
          </w:tcPr>
          <w:p w14:paraId="19823D03" w14:textId="77777777" w:rsidR="0044179F" w:rsidRPr="006739CA" w:rsidRDefault="0044179F" w:rsidP="0004051E">
            <w:pPr>
              <w:rPr>
                <w:rFonts w:cs="Arial"/>
                <w:b/>
                <w:color w:val="000080"/>
                <w:sz w:val="24"/>
                <w:szCs w:val="24"/>
                <w:u w:val="single"/>
              </w:rPr>
            </w:pPr>
            <w:r w:rsidRPr="006739CA">
              <w:rPr>
                <w:rFonts w:cs="Arial"/>
                <w:sz w:val="20"/>
              </w:rPr>
              <w:t>Information Technology</w:t>
            </w:r>
          </w:p>
        </w:tc>
      </w:tr>
    </w:tbl>
    <w:p w14:paraId="1546E138" w14:textId="77777777" w:rsidR="001040EB" w:rsidRDefault="001040EB" w:rsidP="001040EB">
      <w:pPr>
        <w:rPr>
          <w:rFonts w:cs="Arial"/>
          <w:b/>
          <w:color w:val="000080"/>
          <w:sz w:val="20"/>
          <w:u w:val="single"/>
        </w:rPr>
      </w:pPr>
    </w:p>
    <w:p w14:paraId="5D98FEC6" w14:textId="77777777" w:rsidR="00560004" w:rsidRDefault="00560004" w:rsidP="001040EB">
      <w:pPr>
        <w:rPr>
          <w:rFonts w:cs="Arial"/>
          <w:b/>
          <w:color w:val="000080"/>
          <w:sz w:val="20"/>
          <w:u w:val="single"/>
        </w:rPr>
      </w:pPr>
    </w:p>
    <w:p w14:paraId="400807D0" w14:textId="77777777" w:rsidR="00560004" w:rsidRDefault="00560004" w:rsidP="001040EB">
      <w:pPr>
        <w:rPr>
          <w:rFonts w:cs="Arial"/>
          <w:b/>
          <w:color w:val="000080"/>
          <w:sz w:val="20"/>
          <w:u w:val="single"/>
        </w:rPr>
      </w:pPr>
    </w:p>
    <w:p w14:paraId="6C00973D" w14:textId="77777777" w:rsidR="00560004" w:rsidRDefault="00560004" w:rsidP="001040EB">
      <w:pPr>
        <w:rPr>
          <w:rFonts w:cs="Arial"/>
          <w:b/>
          <w:color w:val="000080"/>
          <w:sz w:val="20"/>
          <w:u w:val="single"/>
        </w:rPr>
      </w:pPr>
    </w:p>
    <w:p w14:paraId="1E9519F3" w14:textId="77777777" w:rsidR="00560004" w:rsidRDefault="00560004" w:rsidP="001040EB">
      <w:pPr>
        <w:rPr>
          <w:rFonts w:cs="Arial"/>
          <w:b/>
          <w:color w:val="000080"/>
          <w:sz w:val="20"/>
          <w:u w:val="single"/>
        </w:rPr>
      </w:pPr>
    </w:p>
    <w:p w14:paraId="0447E29E" w14:textId="77777777" w:rsidR="00560004" w:rsidRDefault="00560004" w:rsidP="001040EB">
      <w:pPr>
        <w:rPr>
          <w:rFonts w:cs="Arial"/>
          <w:b/>
          <w:color w:val="000080"/>
          <w:sz w:val="20"/>
          <w:u w:val="single"/>
        </w:rPr>
      </w:pPr>
    </w:p>
    <w:p w14:paraId="6829897A" w14:textId="77777777" w:rsidR="00560004" w:rsidRDefault="00560004" w:rsidP="001040EB">
      <w:pPr>
        <w:rPr>
          <w:rFonts w:cs="Arial"/>
          <w:b/>
          <w:color w:val="000080"/>
          <w:sz w:val="20"/>
          <w:u w:val="single"/>
        </w:rPr>
      </w:pPr>
    </w:p>
    <w:p w14:paraId="43B621F0" w14:textId="77777777" w:rsidR="00560004" w:rsidRDefault="00560004" w:rsidP="001040EB">
      <w:pPr>
        <w:rPr>
          <w:rFonts w:cs="Arial"/>
          <w:b/>
          <w:color w:val="000080"/>
          <w:sz w:val="20"/>
          <w:u w:val="single"/>
        </w:rPr>
      </w:pPr>
    </w:p>
    <w:p w14:paraId="7AF5EB29" w14:textId="77777777" w:rsidR="00560004" w:rsidRDefault="00560004" w:rsidP="001040EB">
      <w:pPr>
        <w:rPr>
          <w:rFonts w:cs="Arial"/>
          <w:b/>
          <w:color w:val="000080"/>
          <w:sz w:val="20"/>
          <w:u w:val="single"/>
        </w:rPr>
      </w:pPr>
    </w:p>
    <w:p w14:paraId="34CAD95C" w14:textId="3D40D346" w:rsidR="001040EB" w:rsidRDefault="001040EB" w:rsidP="001040EB">
      <w:pPr>
        <w:rPr>
          <w:rFonts w:ascii="Calibri" w:hAnsi="Calibri" w:cs="Calibri"/>
          <w:b/>
          <w:bCs/>
          <w:color w:val="000080"/>
          <w:sz w:val="24"/>
          <w:szCs w:val="24"/>
          <w:u w:val="single"/>
          <w:lang w:val="en-US" w:eastAsia="en-US"/>
        </w:rPr>
      </w:pPr>
      <w:r w:rsidRPr="00D34AFF">
        <w:rPr>
          <w:rFonts w:cs="Arial"/>
          <w:b/>
          <w:color w:val="000080"/>
          <w:sz w:val="20"/>
          <w:u w:val="single"/>
        </w:rPr>
        <w:t>TRAINING / CONTINUING EDUCATION SUMMARY</w:t>
      </w:r>
      <w:r w:rsidRPr="00D34AFF">
        <w:rPr>
          <w:rFonts w:ascii="Calibri" w:hAnsi="Calibri" w:cs="Calibri"/>
          <w:b/>
          <w:bCs/>
          <w:color w:val="000080"/>
          <w:sz w:val="20"/>
          <w:u w:val="single"/>
          <w:lang w:val="en-US" w:eastAsia="en-US"/>
        </w:rPr>
        <w:t xml:space="preserve"> / CERTIFICATIONS</w:t>
      </w:r>
    </w:p>
    <w:p w14:paraId="6501647A" w14:textId="77777777" w:rsidR="001040EB" w:rsidRPr="005E53DA" w:rsidRDefault="001040EB" w:rsidP="001040EB">
      <w:pPr>
        <w:rPr>
          <w:sz w:val="24"/>
          <w:szCs w:val="24"/>
          <w:u w:val="single"/>
        </w:rPr>
      </w:pPr>
    </w:p>
    <w:tbl>
      <w:tblPr>
        <w:tblW w:w="9343" w:type="dxa"/>
        <w:tblLayout w:type="fixed"/>
        <w:tblLook w:val="0000" w:firstRow="0" w:lastRow="0" w:firstColumn="0" w:lastColumn="0" w:noHBand="0" w:noVBand="0"/>
      </w:tblPr>
      <w:tblGrid>
        <w:gridCol w:w="3199"/>
        <w:gridCol w:w="4477"/>
        <w:gridCol w:w="1667"/>
      </w:tblGrid>
      <w:tr w:rsidR="001040EB" w:rsidRPr="00515D78" w14:paraId="49EC647C" w14:textId="77777777" w:rsidTr="0004051E">
        <w:trPr>
          <w:cantSplit/>
          <w:trHeight w:val="606"/>
        </w:trPr>
        <w:tc>
          <w:tcPr>
            <w:tcW w:w="3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1789628" w14:textId="4B880DF0" w:rsidR="001040EB" w:rsidRPr="00563402" w:rsidRDefault="001040EB" w:rsidP="007C1BA6">
            <w:pPr>
              <w:snapToGrid w:val="0"/>
              <w:spacing w:before="20" w:after="20"/>
              <w:jc w:val="center"/>
              <w:rPr>
                <w:rFonts w:cs="Arial"/>
                <w:b/>
                <w:sz w:val="22"/>
                <w:szCs w:val="22"/>
              </w:rPr>
            </w:pPr>
            <w:r w:rsidRPr="00563402">
              <w:rPr>
                <w:rFonts w:cs="Arial"/>
                <w:b/>
                <w:sz w:val="22"/>
                <w:szCs w:val="22"/>
              </w:rPr>
              <w:t xml:space="preserve">Program or </w:t>
            </w:r>
            <w:r w:rsidR="00D919ED" w:rsidRPr="00563402">
              <w:rPr>
                <w:rFonts w:cs="Arial"/>
                <w:b/>
                <w:sz w:val="22"/>
                <w:szCs w:val="22"/>
              </w:rPr>
              <w:t>course</w:t>
            </w:r>
          </w:p>
        </w:tc>
        <w:tc>
          <w:tcPr>
            <w:tcW w:w="44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A253D59" w14:textId="77777777" w:rsidR="001040EB" w:rsidRPr="00563402" w:rsidRDefault="001040EB" w:rsidP="007C1BA6">
            <w:pPr>
              <w:snapToGrid w:val="0"/>
              <w:spacing w:before="20" w:after="20"/>
              <w:jc w:val="center"/>
              <w:rPr>
                <w:rFonts w:cs="Arial"/>
                <w:b/>
                <w:sz w:val="22"/>
                <w:szCs w:val="22"/>
              </w:rPr>
            </w:pPr>
            <w:r w:rsidRPr="00563402">
              <w:rPr>
                <w:rFonts w:cs="Arial"/>
                <w:b/>
                <w:sz w:val="22"/>
                <w:szCs w:val="22"/>
              </w:rPr>
              <w:t>Coverage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AF3761" w14:textId="77777777" w:rsidR="001040EB" w:rsidRPr="00563402" w:rsidRDefault="001040EB" w:rsidP="007C1BA6">
            <w:pPr>
              <w:snapToGrid w:val="0"/>
              <w:spacing w:before="20" w:after="20"/>
              <w:jc w:val="center"/>
              <w:rPr>
                <w:rFonts w:cs="Arial"/>
                <w:b/>
                <w:sz w:val="22"/>
                <w:szCs w:val="22"/>
              </w:rPr>
            </w:pPr>
            <w:r w:rsidRPr="00563402">
              <w:rPr>
                <w:rFonts w:cs="Arial"/>
                <w:b/>
                <w:sz w:val="22"/>
                <w:szCs w:val="22"/>
              </w:rPr>
              <w:t>Dates</w:t>
            </w:r>
          </w:p>
        </w:tc>
      </w:tr>
      <w:tr w:rsidR="001040EB" w:rsidRPr="00515D78" w14:paraId="39053F2D" w14:textId="77777777" w:rsidTr="0004051E">
        <w:trPr>
          <w:cantSplit/>
          <w:trHeight w:val="466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D7BBEC" w14:textId="36EE40D7" w:rsidR="001040EB" w:rsidRPr="00563402" w:rsidRDefault="001040EB" w:rsidP="0004051E">
            <w:pPr>
              <w:snapToGrid w:val="0"/>
              <w:spacing w:before="20" w:after="20"/>
              <w:rPr>
                <w:rFonts w:cs="Arial"/>
                <w:bCs/>
                <w:sz w:val="20"/>
              </w:rPr>
            </w:pPr>
            <w:r w:rsidRPr="00563402">
              <w:rPr>
                <w:rFonts w:cs="Arial"/>
                <w:bCs/>
                <w:sz w:val="20"/>
              </w:rPr>
              <w:t>C</w:t>
            </w:r>
            <w:r>
              <w:rPr>
                <w:rFonts w:cs="Arial"/>
                <w:bCs/>
                <w:sz w:val="20"/>
              </w:rPr>
              <w:t>ISM</w:t>
            </w:r>
          </w:p>
        </w:tc>
        <w:tc>
          <w:tcPr>
            <w:tcW w:w="4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0FC2A" w14:textId="6F546FED" w:rsidR="001040EB" w:rsidRPr="00563402" w:rsidRDefault="001040EB" w:rsidP="0004051E">
            <w:pPr>
              <w:snapToGrid w:val="0"/>
              <w:spacing w:before="20" w:after="20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Certified Information Security Manager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6B045" w14:textId="77777777" w:rsidR="001040EB" w:rsidRPr="00563402" w:rsidRDefault="001040EB" w:rsidP="0004051E">
            <w:pPr>
              <w:snapToGrid w:val="0"/>
              <w:spacing w:before="20" w:after="20"/>
              <w:rPr>
                <w:rFonts w:cs="Arial"/>
                <w:bCs/>
                <w:sz w:val="20"/>
              </w:rPr>
            </w:pPr>
            <w:r w:rsidRPr="00563402">
              <w:rPr>
                <w:rFonts w:cs="Arial"/>
                <w:bCs/>
                <w:sz w:val="20"/>
              </w:rPr>
              <w:t>20</w:t>
            </w:r>
            <w:r>
              <w:rPr>
                <w:rFonts w:cs="Arial"/>
                <w:bCs/>
                <w:sz w:val="20"/>
              </w:rPr>
              <w:t>24</w:t>
            </w:r>
          </w:p>
        </w:tc>
      </w:tr>
      <w:tr w:rsidR="001040EB" w:rsidRPr="00515D78" w14:paraId="07E1B563" w14:textId="77777777" w:rsidTr="0004051E">
        <w:trPr>
          <w:cantSplit/>
          <w:trHeight w:val="466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5581C8" w14:textId="77777777" w:rsidR="001040EB" w:rsidRPr="00563402" w:rsidRDefault="001040EB" w:rsidP="0004051E">
            <w:pPr>
              <w:snapToGrid w:val="0"/>
              <w:spacing w:before="20" w:after="20"/>
              <w:rPr>
                <w:rFonts w:cs="Arial"/>
                <w:bCs/>
                <w:sz w:val="20"/>
              </w:rPr>
            </w:pPr>
            <w:r w:rsidRPr="00563402">
              <w:rPr>
                <w:rFonts w:cs="Arial"/>
                <w:bCs/>
                <w:sz w:val="20"/>
              </w:rPr>
              <w:t>ITIL V4</w:t>
            </w:r>
          </w:p>
        </w:tc>
        <w:tc>
          <w:tcPr>
            <w:tcW w:w="4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60A6BC" w14:textId="77777777" w:rsidR="001040EB" w:rsidRPr="00563402" w:rsidRDefault="001040EB" w:rsidP="0004051E">
            <w:pPr>
              <w:snapToGrid w:val="0"/>
              <w:spacing w:before="20" w:after="20"/>
              <w:rPr>
                <w:rFonts w:cs="Arial"/>
                <w:bCs/>
                <w:sz w:val="20"/>
              </w:rPr>
            </w:pPr>
            <w:r w:rsidRPr="00563402">
              <w:rPr>
                <w:rFonts w:cs="Arial"/>
                <w:bCs/>
                <w:sz w:val="20"/>
              </w:rPr>
              <w:t>Service Management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91BF1" w14:textId="77777777" w:rsidR="001040EB" w:rsidRPr="00563402" w:rsidRDefault="001040EB" w:rsidP="0004051E">
            <w:pPr>
              <w:snapToGrid w:val="0"/>
              <w:spacing w:before="20" w:after="20"/>
              <w:rPr>
                <w:rFonts w:cs="Arial"/>
                <w:bCs/>
                <w:sz w:val="20"/>
              </w:rPr>
            </w:pPr>
            <w:r w:rsidRPr="00563402">
              <w:rPr>
                <w:rFonts w:cs="Arial"/>
                <w:bCs/>
                <w:sz w:val="20"/>
              </w:rPr>
              <w:t>20</w:t>
            </w:r>
            <w:r>
              <w:rPr>
                <w:rFonts w:cs="Arial"/>
                <w:bCs/>
                <w:sz w:val="20"/>
              </w:rPr>
              <w:t>21</w:t>
            </w:r>
          </w:p>
        </w:tc>
      </w:tr>
      <w:tr w:rsidR="001040EB" w:rsidRPr="00515D78" w14:paraId="3CC4546D" w14:textId="77777777" w:rsidTr="0004051E">
        <w:trPr>
          <w:cantSplit/>
          <w:trHeight w:val="466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F847B9" w14:textId="77777777" w:rsidR="001040EB" w:rsidRPr="00563402" w:rsidRDefault="001040EB" w:rsidP="0004051E">
            <w:pPr>
              <w:snapToGrid w:val="0"/>
              <w:spacing w:before="20" w:after="20"/>
              <w:rPr>
                <w:rFonts w:cs="Arial"/>
                <w:bCs/>
                <w:sz w:val="20"/>
              </w:rPr>
            </w:pPr>
            <w:r w:rsidRPr="00563402">
              <w:rPr>
                <w:rFonts w:cs="Arial"/>
                <w:bCs/>
                <w:sz w:val="20"/>
              </w:rPr>
              <w:t>Azure (AZ-900)</w:t>
            </w:r>
          </w:p>
        </w:tc>
        <w:tc>
          <w:tcPr>
            <w:tcW w:w="4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46F69" w14:textId="77777777" w:rsidR="001040EB" w:rsidRPr="00563402" w:rsidRDefault="001040EB" w:rsidP="0004051E">
            <w:pPr>
              <w:snapToGrid w:val="0"/>
              <w:spacing w:before="20" w:after="20"/>
              <w:rPr>
                <w:rFonts w:cs="Arial"/>
                <w:bCs/>
                <w:sz w:val="20"/>
              </w:rPr>
            </w:pPr>
            <w:r w:rsidRPr="00563402">
              <w:rPr>
                <w:rFonts w:cs="Arial"/>
                <w:bCs/>
                <w:sz w:val="20"/>
              </w:rPr>
              <w:t>Azure Fundamentals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2EE14" w14:textId="77777777" w:rsidR="001040EB" w:rsidRPr="00563402" w:rsidRDefault="001040EB" w:rsidP="0004051E">
            <w:pPr>
              <w:snapToGrid w:val="0"/>
              <w:spacing w:before="20" w:after="20"/>
              <w:rPr>
                <w:rFonts w:cs="Arial"/>
                <w:bCs/>
                <w:sz w:val="20"/>
              </w:rPr>
            </w:pPr>
            <w:r w:rsidRPr="00563402">
              <w:rPr>
                <w:rFonts w:cs="Arial"/>
                <w:bCs/>
                <w:sz w:val="20"/>
              </w:rPr>
              <w:t>20</w:t>
            </w:r>
            <w:r>
              <w:rPr>
                <w:rFonts w:cs="Arial"/>
                <w:bCs/>
                <w:sz w:val="20"/>
              </w:rPr>
              <w:t>21</w:t>
            </w:r>
          </w:p>
        </w:tc>
      </w:tr>
      <w:tr w:rsidR="001040EB" w:rsidRPr="00515D78" w14:paraId="07E87BF1" w14:textId="77777777" w:rsidTr="0004051E">
        <w:trPr>
          <w:cantSplit/>
          <w:trHeight w:val="466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E7A74C" w14:textId="77777777" w:rsidR="001040EB" w:rsidRPr="00563402" w:rsidRDefault="001040EB" w:rsidP="0004051E">
            <w:pPr>
              <w:snapToGrid w:val="0"/>
              <w:spacing w:before="20" w:after="20"/>
              <w:rPr>
                <w:rFonts w:cs="Arial"/>
                <w:bCs/>
                <w:sz w:val="20"/>
              </w:rPr>
            </w:pPr>
            <w:r w:rsidRPr="00563402">
              <w:rPr>
                <w:rFonts w:cs="Arial"/>
                <w:bCs/>
                <w:sz w:val="20"/>
              </w:rPr>
              <w:t>Azure (AZ-104)</w:t>
            </w:r>
          </w:p>
        </w:tc>
        <w:tc>
          <w:tcPr>
            <w:tcW w:w="4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09F650" w14:textId="77777777" w:rsidR="001040EB" w:rsidRPr="00563402" w:rsidRDefault="001040EB" w:rsidP="0004051E">
            <w:pPr>
              <w:snapToGrid w:val="0"/>
              <w:spacing w:before="20" w:after="20"/>
              <w:rPr>
                <w:rFonts w:cs="Arial"/>
                <w:bCs/>
                <w:sz w:val="20"/>
              </w:rPr>
            </w:pPr>
            <w:r w:rsidRPr="00563402">
              <w:rPr>
                <w:rFonts w:cs="Arial"/>
                <w:bCs/>
                <w:sz w:val="20"/>
              </w:rPr>
              <w:t>Azure Administrator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B1D86" w14:textId="77777777" w:rsidR="001040EB" w:rsidRPr="00563402" w:rsidRDefault="001040EB" w:rsidP="0004051E">
            <w:pPr>
              <w:snapToGrid w:val="0"/>
              <w:spacing w:before="20" w:after="20"/>
              <w:rPr>
                <w:rFonts w:cs="Arial"/>
                <w:bCs/>
                <w:sz w:val="20"/>
              </w:rPr>
            </w:pPr>
            <w:r w:rsidRPr="00563402">
              <w:rPr>
                <w:rFonts w:cs="Arial"/>
                <w:bCs/>
                <w:sz w:val="20"/>
              </w:rPr>
              <w:t>2021</w:t>
            </w:r>
          </w:p>
        </w:tc>
      </w:tr>
      <w:tr w:rsidR="001040EB" w:rsidRPr="00515D78" w14:paraId="4F66080D" w14:textId="77777777" w:rsidTr="0004051E">
        <w:trPr>
          <w:cantSplit/>
          <w:trHeight w:val="466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E7935B" w14:textId="77777777" w:rsidR="001040EB" w:rsidRPr="00563402" w:rsidRDefault="001040EB" w:rsidP="0004051E">
            <w:pPr>
              <w:snapToGrid w:val="0"/>
              <w:spacing w:before="20" w:after="20"/>
              <w:rPr>
                <w:rFonts w:cs="Arial"/>
                <w:bCs/>
                <w:sz w:val="20"/>
              </w:rPr>
            </w:pPr>
            <w:r w:rsidRPr="00563402">
              <w:rPr>
                <w:rFonts w:cs="Arial"/>
                <w:bCs/>
                <w:sz w:val="20"/>
              </w:rPr>
              <w:t>Azure (AZ-500)</w:t>
            </w:r>
          </w:p>
        </w:tc>
        <w:tc>
          <w:tcPr>
            <w:tcW w:w="4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0CFCD9" w14:textId="77777777" w:rsidR="001040EB" w:rsidRPr="00563402" w:rsidRDefault="001040EB" w:rsidP="0004051E">
            <w:pPr>
              <w:snapToGrid w:val="0"/>
              <w:spacing w:before="20" w:after="20"/>
              <w:rPr>
                <w:rFonts w:cs="Arial"/>
                <w:bCs/>
                <w:sz w:val="20"/>
              </w:rPr>
            </w:pPr>
            <w:r w:rsidRPr="00563402">
              <w:rPr>
                <w:rFonts w:cs="Arial"/>
                <w:bCs/>
                <w:sz w:val="20"/>
              </w:rPr>
              <w:t>Cloud Security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CF52A" w14:textId="77777777" w:rsidR="001040EB" w:rsidRPr="00563402" w:rsidRDefault="001040EB" w:rsidP="0004051E">
            <w:pPr>
              <w:snapToGrid w:val="0"/>
              <w:spacing w:before="20" w:after="20"/>
              <w:rPr>
                <w:rFonts w:cs="Arial"/>
                <w:bCs/>
                <w:sz w:val="20"/>
              </w:rPr>
            </w:pPr>
            <w:r w:rsidRPr="00563402">
              <w:rPr>
                <w:rFonts w:cs="Arial"/>
                <w:bCs/>
                <w:sz w:val="20"/>
              </w:rPr>
              <w:t>2021</w:t>
            </w:r>
          </w:p>
        </w:tc>
      </w:tr>
      <w:tr w:rsidR="001040EB" w:rsidRPr="00515D78" w14:paraId="51BC1D24" w14:textId="77777777" w:rsidTr="0004051E">
        <w:trPr>
          <w:cantSplit/>
          <w:trHeight w:val="466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4FB29E" w14:textId="77777777" w:rsidR="001040EB" w:rsidRPr="00563402" w:rsidRDefault="001040EB" w:rsidP="0004051E">
            <w:pPr>
              <w:snapToGrid w:val="0"/>
              <w:spacing w:before="20" w:after="20"/>
              <w:rPr>
                <w:rFonts w:cs="Arial"/>
                <w:bCs/>
                <w:sz w:val="20"/>
              </w:rPr>
            </w:pPr>
            <w:r w:rsidRPr="00563402">
              <w:rPr>
                <w:rFonts w:cs="Arial"/>
                <w:bCs/>
                <w:sz w:val="20"/>
              </w:rPr>
              <w:t>PCNSE</w:t>
            </w:r>
          </w:p>
        </w:tc>
        <w:tc>
          <w:tcPr>
            <w:tcW w:w="4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840D59" w14:textId="77777777" w:rsidR="001040EB" w:rsidRPr="00563402" w:rsidRDefault="001040EB" w:rsidP="0004051E">
            <w:pPr>
              <w:snapToGrid w:val="0"/>
              <w:spacing w:before="20" w:after="20"/>
              <w:rPr>
                <w:rFonts w:cs="Arial"/>
                <w:bCs/>
                <w:sz w:val="20"/>
              </w:rPr>
            </w:pPr>
            <w:r w:rsidRPr="00563402">
              <w:rPr>
                <w:rFonts w:cs="Arial"/>
                <w:bCs/>
                <w:sz w:val="20"/>
              </w:rPr>
              <w:t>Network Firewall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0E0C8" w14:textId="77777777" w:rsidR="001040EB" w:rsidRPr="00563402" w:rsidRDefault="001040EB" w:rsidP="0004051E">
            <w:pPr>
              <w:snapToGrid w:val="0"/>
              <w:spacing w:before="20" w:after="20"/>
              <w:rPr>
                <w:rFonts w:cs="Arial"/>
                <w:bCs/>
                <w:sz w:val="20"/>
              </w:rPr>
            </w:pPr>
            <w:r w:rsidRPr="00563402">
              <w:rPr>
                <w:rFonts w:cs="Arial"/>
                <w:bCs/>
                <w:sz w:val="20"/>
              </w:rPr>
              <w:t>20</w:t>
            </w:r>
            <w:r>
              <w:rPr>
                <w:rFonts w:cs="Arial"/>
                <w:bCs/>
                <w:sz w:val="20"/>
              </w:rPr>
              <w:t>19</w:t>
            </w:r>
          </w:p>
        </w:tc>
      </w:tr>
      <w:tr w:rsidR="001040EB" w:rsidRPr="00515D78" w14:paraId="299ADD38" w14:textId="77777777" w:rsidTr="0004051E">
        <w:trPr>
          <w:cantSplit/>
          <w:trHeight w:val="466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B6C8AB" w14:textId="1AC63370" w:rsidR="001040EB" w:rsidRPr="00563402" w:rsidRDefault="001040EB" w:rsidP="0004051E">
            <w:pPr>
              <w:snapToGrid w:val="0"/>
              <w:spacing w:before="20" w:after="20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CEH</w:t>
            </w:r>
          </w:p>
        </w:tc>
        <w:tc>
          <w:tcPr>
            <w:tcW w:w="4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3D12C0" w14:textId="77777777" w:rsidR="001040EB" w:rsidRPr="00563402" w:rsidRDefault="001040EB" w:rsidP="0004051E">
            <w:pPr>
              <w:snapToGrid w:val="0"/>
              <w:spacing w:before="20" w:after="20"/>
              <w:rPr>
                <w:rFonts w:cs="Arial"/>
                <w:bCs/>
                <w:sz w:val="20"/>
              </w:rPr>
            </w:pPr>
            <w:r w:rsidRPr="00563402">
              <w:rPr>
                <w:rFonts w:cs="Arial"/>
                <w:bCs/>
                <w:sz w:val="20"/>
              </w:rPr>
              <w:t>Ethical Hacking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5264A" w14:textId="77777777" w:rsidR="001040EB" w:rsidRPr="00563402" w:rsidRDefault="001040EB" w:rsidP="0004051E">
            <w:pPr>
              <w:snapToGrid w:val="0"/>
              <w:spacing w:before="20" w:after="20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2019</w:t>
            </w:r>
          </w:p>
        </w:tc>
      </w:tr>
      <w:tr w:rsidR="001040EB" w:rsidRPr="00515D78" w14:paraId="6FBCD9FD" w14:textId="77777777" w:rsidTr="0004051E">
        <w:trPr>
          <w:cantSplit/>
          <w:trHeight w:val="466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57C3F" w14:textId="40B00B1B" w:rsidR="001040EB" w:rsidRPr="00563402" w:rsidRDefault="001040EB" w:rsidP="0004051E">
            <w:pPr>
              <w:snapToGrid w:val="0"/>
              <w:spacing w:before="20" w:after="20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CCNA</w:t>
            </w:r>
          </w:p>
        </w:tc>
        <w:tc>
          <w:tcPr>
            <w:tcW w:w="4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1C3AA0" w14:textId="77777777" w:rsidR="001040EB" w:rsidRPr="00563402" w:rsidRDefault="001040EB" w:rsidP="0004051E">
            <w:pPr>
              <w:snapToGrid w:val="0"/>
              <w:spacing w:before="20" w:after="20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Network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1FFBE" w14:textId="77777777" w:rsidR="001040EB" w:rsidRPr="00563402" w:rsidRDefault="001040EB" w:rsidP="0004051E">
            <w:pPr>
              <w:snapToGrid w:val="0"/>
              <w:spacing w:before="20" w:after="20"/>
              <w:rPr>
                <w:rFonts w:cs="Arial"/>
                <w:bCs/>
                <w:sz w:val="20"/>
              </w:rPr>
            </w:pPr>
            <w:r w:rsidRPr="00563402">
              <w:rPr>
                <w:rFonts w:cs="Arial"/>
                <w:bCs/>
                <w:sz w:val="20"/>
              </w:rPr>
              <w:t>20</w:t>
            </w:r>
            <w:r>
              <w:rPr>
                <w:rFonts w:cs="Arial"/>
                <w:bCs/>
                <w:sz w:val="20"/>
              </w:rPr>
              <w:t>13</w:t>
            </w:r>
          </w:p>
        </w:tc>
      </w:tr>
    </w:tbl>
    <w:p w14:paraId="0DA35871" w14:textId="7D78D1A3" w:rsidR="00F66ED3" w:rsidRDefault="00F66ED3" w:rsidP="001040EB">
      <w:pPr>
        <w:rPr>
          <w:rFonts w:cs="Arial"/>
          <w:b/>
          <w:color w:val="000080"/>
          <w:sz w:val="22"/>
          <w:szCs w:val="22"/>
          <w:u w:val="single"/>
        </w:rPr>
      </w:pPr>
    </w:p>
    <w:p w14:paraId="53DF1071" w14:textId="03F94A48" w:rsidR="00F304A9" w:rsidRDefault="00F304A9" w:rsidP="00F304A9">
      <w:pPr>
        <w:spacing w:after="0"/>
        <w:rPr>
          <w:rFonts w:cs="Arial"/>
          <w:b/>
          <w:color w:val="000080"/>
          <w:sz w:val="22"/>
          <w:szCs w:val="22"/>
          <w:u w:val="single"/>
        </w:rPr>
      </w:pPr>
      <w:r w:rsidRPr="00030B76">
        <w:rPr>
          <w:rFonts w:cs="Arial"/>
          <w:b/>
          <w:color w:val="000080"/>
          <w:sz w:val="22"/>
          <w:szCs w:val="22"/>
          <w:u w:val="single"/>
        </w:rPr>
        <w:t>PROFFESIONAL EXPERIENCE</w:t>
      </w:r>
    </w:p>
    <w:p w14:paraId="3296DA7B" w14:textId="77777777" w:rsidR="00DD53C8" w:rsidRDefault="00DD53C8" w:rsidP="00F304A9">
      <w:pPr>
        <w:spacing w:after="0"/>
        <w:rPr>
          <w:rFonts w:cs="Arial"/>
          <w:b/>
          <w:color w:val="000080"/>
          <w:sz w:val="22"/>
          <w:szCs w:val="22"/>
          <w:u w:val="single"/>
        </w:rPr>
      </w:pPr>
    </w:p>
    <w:p w14:paraId="368891C4" w14:textId="63C1C7DD" w:rsidR="00DD53C8" w:rsidRPr="00030B76" w:rsidRDefault="005937E5" w:rsidP="00DD53C8">
      <w:pPr>
        <w:spacing w:after="0"/>
        <w:rPr>
          <w:rFonts w:ascii="Verdana" w:eastAsia="Verdana" w:hAnsi="Verdana" w:cs="Verdana"/>
          <w:b/>
          <w:sz w:val="20"/>
        </w:rPr>
      </w:pPr>
      <w:r>
        <w:rPr>
          <w:rFonts w:ascii="Verdana" w:eastAsia="Verdana" w:hAnsi="Verdana" w:cs="Verdana"/>
          <w:b/>
          <w:sz w:val="20"/>
        </w:rPr>
        <w:t>Maple Leaf Foods</w:t>
      </w:r>
      <w:r w:rsidR="00DD53C8" w:rsidRPr="00030B76">
        <w:rPr>
          <w:rFonts w:ascii="Verdana" w:eastAsia="Verdana" w:hAnsi="Verdana" w:cs="Verdana"/>
          <w:b/>
          <w:sz w:val="20"/>
        </w:rPr>
        <w:tab/>
      </w:r>
      <w:r w:rsidR="00DD53C8" w:rsidRPr="00030B76">
        <w:rPr>
          <w:rFonts w:ascii="Verdana" w:eastAsia="Verdana" w:hAnsi="Verdana" w:cs="Verdana"/>
          <w:b/>
          <w:sz w:val="20"/>
        </w:rPr>
        <w:tab/>
      </w:r>
      <w:r w:rsidR="00DD53C8">
        <w:rPr>
          <w:rFonts w:ascii="Verdana" w:eastAsia="Verdana" w:hAnsi="Verdana" w:cs="Verdana"/>
          <w:b/>
          <w:sz w:val="20"/>
        </w:rPr>
        <w:t xml:space="preserve">                                           </w:t>
      </w:r>
      <w:r>
        <w:rPr>
          <w:rFonts w:ascii="Verdana" w:eastAsia="Verdana" w:hAnsi="Verdana" w:cs="Verdana"/>
          <w:b/>
          <w:sz w:val="20"/>
        </w:rPr>
        <w:t xml:space="preserve"> </w:t>
      </w:r>
      <w:r w:rsidR="00DA5A12">
        <w:rPr>
          <w:rFonts w:ascii="Verdana" w:eastAsia="Verdana" w:hAnsi="Verdana" w:cs="Verdana"/>
          <w:b/>
          <w:sz w:val="20"/>
        </w:rPr>
        <w:t xml:space="preserve">     </w:t>
      </w:r>
      <w:r w:rsidR="00DD53C8">
        <w:rPr>
          <w:rFonts w:ascii="Verdana" w:eastAsia="Verdana" w:hAnsi="Verdana" w:cs="Verdana"/>
          <w:b/>
          <w:sz w:val="20"/>
        </w:rPr>
        <w:t>Sep 2023</w:t>
      </w:r>
      <w:r>
        <w:rPr>
          <w:rFonts w:ascii="Verdana" w:eastAsia="Verdana" w:hAnsi="Verdana" w:cs="Verdana"/>
          <w:b/>
          <w:sz w:val="20"/>
        </w:rPr>
        <w:t xml:space="preserve"> - </w:t>
      </w:r>
      <w:r w:rsidR="00DD53C8">
        <w:rPr>
          <w:rFonts w:ascii="Verdana" w:eastAsia="Verdana" w:hAnsi="Verdana" w:cs="Verdana"/>
          <w:b/>
          <w:sz w:val="20"/>
        </w:rPr>
        <w:t>Present</w:t>
      </w:r>
    </w:p>
    <w:p w14:paraId="534449E2" w14:textId="35DA6E3B" w:rsidR="00DD53C8" w:rsidRDefault="00DA5A12" w:rsidP="00F304A9">
      <w:pPr>
        <w:spacing w:after="0"/>
        <w:rPr>
          <w:rFonts w:ascii="Verdana" w:eastAsia="Verdana" w:hAnsi="Verdana" w:cs="Verdana"/>
          <w:b/>
          <w:sz w:val="20"/>
        </w:rPr>
      </w:pPr>
      <w:r w:rsidRPr="00DA5A12">
        <w:rPr>
          <w:rFonts w:ascii="Verdana" w:eastAsia="Verdana" w:hAnsi="Verdana" w:cs="Verdana"/>
          <w:b/>
          <w:sz w:val="20"/>
        </w:rPr>
        <w:t>Lead Security Engineer - Network &amp; Cloud Security</w:t>
      </w:r>
    </w:p>
    <w:p w14:paraId="4404077F" w14:textId="77777777" w:rsidR="00DA5A12" w:rsidRDefault="00DA5A12" w:rsidP="00F304A9">
      <w:pPr>
        <w:spacing w:after="0"/>
        <w:rPr>
          <w:rFonts w:cs="Arial"/>
          <w:b/>
          <w:color w:val="000080"/>
          <w:sz w:val="22"/>
          <w:szCs w:val="22"/>
          <w:u w:val="single"/>
        </w:rPr>
      </w:pPr>
    </w:p>
    <w:p w14:paraId="2EB59701" w14:textId="77777777" w:rsidR="00DA5A12" w:rsidRDefault="00DA5A12" w:rsidP="009E2759">
      <w:pPr>
        <w:numPr>
          <w:ilvl w:val="0"/>
          <w:numId w:val="34"/>
        </w:numPr>
        <w:spacing w:after="0"/>
        <w:rPr>
          <w:rFonts w:ascii="Segoe UI Symbol" w:eastAsia="Verdana" w:hAnsi="Segoe UI Symbol" w:cs="Segoe UI Symbol"/>
          <w:sz w:val="20"/>
        </w:rPr>
      </w:pPr>
      <w:r w:rsidRPr="00DA5A12">
        <w:rPr>
          <w:rFonts w:ascii="Segoe UI Symbol" w:eastAsia="Verdana" w:hAnsi="Segoe UI Symbol" w:cs="Segoe UI Symbol"/>
          <w:sz w:val="20"/>
        </w:rPr>
        <w:t>Acting as a Security Lead responsible for enterprise network, cloud, identity, and security architecture, while managing global network operations to ensure secure, highly available, and high</w:t>
      </w:r>
      <w:r w:rsidRPr="00DA5A12">
        <w:rPr>
          <w:rFonts w:ascii="Segoe UI Symbol" w:eastAsia="Verdana" w:hAnsi="Segoe UI Symbol" w:cs="Segoe UI Symbol"/>
          <w:sz w:val="20"/>
        </w:rPr>
        <w:noBreakHyphen/>
        <w:t>performance services through cross</w:t>
      </w:r>
      <w:r w:rsidRPr="00DA5A12">
        <w:rPr>
          <w:rFonts w:ascii="Segoe UI Symbol" w:eastAsia="Verdana" w:hAnsi="Segoe UI Symbol" w:cs="Segoe UI Symbol"/>
          <w:sz w:val="20"/>
        </w:rPr>
        <w:noBreakHyphen/>
        <w:t>regional collaboration</w:t>
      </w:r>
    </w:p>
    <w:p w14:paraId="4DF39B86" w14:textId="19B7794F" w:rsidR="006573C8" w:rsidRDefault="009E2759" w:rsidP="009E2759">
      <w:pPr>
        <w:numPr>
          <w:ilvl w:val="0"/>
          <w:numId w:val="34"/>
        </w:numPr>
        <w:spacing w:after="0"/>
        <w:rPr>
          <w:rFonts w:ascii="Segoe UI Symbol" w:eastAsia="Verdana" w:hAnsi="Segoe UI Symbol" w:cs="Segoe UI Symbol"/>
          <w:sz w:val="20"/>
        </w:rPr>
      </w:pPr>
      <w:r w:rsidRPr="006573C8">
        <w:rPr>
          <w:rFonts w:ascii="Segoe UI Symbol" w:eastAsia="Verdana" w:hAnsi="Segoe UI Symbol" w:cs="Segoe UI Symbol"/>
          <w:sz w:val="20"/>
        </w:rPr>
        <w:t xml:space="preserve">Develop secure network architectures for hybrid and cloud environments using Palo Alto firewalls, Prisma Access, and Prisma CASB, ensuring all configurations align with industry best practices and organizational standards. </w:t>
      </w:r>
    </w:p>
    <w:p w14:paraId="73E15BA2" w14:textId="77777777" w:rsidR="006573C8" w:rsidRDefault="009E2759" w:rsidP="009E2759">
      <w:pPr>
        <w:numPr>
          <w:ilvl w:val="0"/>
          <w:numId w:val="34"/>
        </w:numPr>
        <w:spacing w:after="0"/>
        <w:rPr>
          <w:rFonts w:ascii="Segoe UI Symbol" w:eastAsia="Verdana" w:hAnsi="Segoe UI Symbol" w:cs="Segoe UI Symbol"/>
          <w:sz w:val="20"/>
        </w:rPr>
      </w:pPr>
      <w:r w:rsidRPr="006573C8">
        <w:rPr>
          <w:rFonts w:ascii="Segoe UI Symbol" w:eastAsia="Verdana" w:hAnsi="Segoe UI Symbol" w:cs="Segoe UI Symbol"/>
          <w:sz w:val="20"/>
        </w:rPr>
        <w:t>Standardize security policies, access controls, and configurations to create a unified and robust security posture across multiple environments.</w:t>
      </w:r>
    </w:p>
    <w:p w14:paraId="1E507762" w14:textId="77777777" w:rsidR="006573C8" w:rsidRDefault="00611194" w:rsidP="009E2759">
      <w:pPr>
        <w:numPr>
          <w:ilvl w:val="0"/>
          <w:numId w:val="34"/>
        </w:numPr>
        <w:spacing w:after="0"/>
        <w:rPr>
          <w:rFonts w:ascii="Segoe UI Symbol" w:eastAsia="Verdana" w:hAnsi="Segoe UI Symbol" w:cs="Segoe UI Symbol"/>
          <w:sz w:val="20"/>
        </w:rPr>
      </w:pPr>
      <w:r w:rsidRPr="006573C8">
        <w:rPr>
          <w:rFonts w:ascii="Segoe UI Symbol" w:eastAsia="Verdana" w:hAnsi="Segoe UI Symbol" w:cs="Segoe UI Symbol"/>
          <w:sz w:val="20"/>
        </w:rPr>
        <w:t xml:space="preserve">Create and maintain detailed network documentation, policies, and guidelines, promoting consistent network and security practices across all environments. </w:t>
      </w:r>
    </w:p>
    <w:p w14:paraId="0DE5034C" w14:textId="77777777" w:rsidR="006573C8" w:rsidRDefault="009E2759" w:rsidP="009E2759">
      <w:pPr>
        <w:numPr>
          <w:ilvl w:val="0"/>
          <w:numId w:val="34"/>
        </w:numPr>
        <w:spacing w:after="0"/>
        <w:rPr>
          <w:rFonts w:ascii="Segoe UI Symbol" w:eastAsia="Verdana" w:hAnsi="Segoe UI Symbol" w:cs="Segoe UI Symbol"/>
          <w:sz w:val="20"/>
        </w:rPr>
      </w:pPr>
      <w:r w:rsidRPr="006573C8">
        <w:rPr>
          <w:rFonts w:ascii="Segoe UI Symbol" w:eastAsia="Verdana" w:hAnsi="Segoe UI Symbol" w:cs="Segoe UI Symbol"/>
          <w:sz w:val="20"/>
        </w:rPr>
        <w:t xml:space="preserve">Responsible to Lead the deployment and maintenance of Palo Alto firewall security devices, configuring policies for high availability, decryption, routing, Site-to-Site VPNs, and NAT rules. </w:t>
      </w:r>
    </w:p>
    <w:p w14:paraId="33E78CB7" w14:textId="77777777" w:rsidR="006573C8" w:rsidRDefault="009E2759" w:rsidP="009E2759">
      <w:pPr>
        <w:numPr>
          <w:ilvl w:val="0"/>
          <w:numId w:val="34"/>
        </w:numPr>
        <w:spacing w:after="0"/>
        <w:rPr>
          <w:rFonts w:ascii="Segoe UI Symbol" w:eastAsia="Verdana" w:hAnsi="Segoe UI Symbol" w:cs="Segoe UI Symbol"/>
          <w:sz w:val="20"/>
        </w:rPr>
      </w:pPr>
      <w:r w:rsidRPr="006573C8">
        <w:rPr>
          <w:rFonts w:ascii="Segoe UI Symbol" w:eastAsia="Verdana" w:hAnsi="Segoe UI Symbol" w:cs="Segoe UI Symbol"/>
          <w:sz w:val="20"/>
        </w:rPr>
        <w:t xml:space="preserve">Implement advanced security measures, including Threat Prevention, URL Filtering, Wildfire, and </w:t>
      </w:r>
      <w:r w:rsidR="00611194" w:rsidRPr="006573C8">
        <w:rPr>
          <w:rFonts w:ascii="Segoe UI Symbol" w:eastAsia="Verdana" w:hAnsi="Segoe UI Symbol" w:cs="Segoe UI Symbol"/>
          <w:sz w:val="20"/>
        </w:rPr>
        <w:t>Microsoft defender</w:t>
      </w:r>
      <w:r w:rsidRPr="006573C8">
        <w:rPr>
          <w:rFonts w:ascii="Segoe UI Symbol" w:eastAsia="Verdana" w:hAnsi="Segoe UI Symbol" w:cs="Segoe UI Symbol"/>
          <w:sz w:val="20"/>
        </w:rPr>
        <w:t xml:space="preserve"> to protect against malware, data leaks, and other cyber threats.</w:t>
      </w:r>
    </w:p>
    <w:p w14:paraId="4A9F93EB" w14:textId="77777777" w:rsidR="006573C8" w:rsidRDefault="009E2759" w:rsidP="009E2759">
      <w:pPr>
        <w:numPr>
          <w:ilvl w:val="0"/>
          <w:numId w:val="34"/>
        </w:numPr>
        <w:spacing w:after="0"/>
        <w:rPr>
          <w:rFonts w:ascii="Segoe UI Symbol" w:eastAsia="Verdana" w:hAnsi="Segoe UI Symbol" w:cs="Segoe UI Symbol"/>
          <w:sz w:val="20"/>
        </w:rPr>
      </w:pPr>
      <w:r w:rsidRPr="006573C8">
        <w:rPr>
          <w:rFonts w:ascii="Segoe UI Symbol" w:eastAsia="Verdana" w:hAnsi="Segoe UI Symbol" w:cs="Segoe UI Symbol"/>
          <w:sz w:val="20"/>
        </w:rPr>
        <w:t xml:space="preserve">Manage a 5,000-user base on Prisma Access, ensuring secure, scalable connectivity and optimizing the user experience through strategic planning and configuration. </w:t>
      </w:r>
    </w:p>
    <w:p w14:paraId="1B105960" w14:textId="77777777" w:rsidR="006573C8" w:rsidRDefault="009E2759" w:rsidP="009E2759">
      <w:pPr>
        <w:numPr>
          <w:ilvl w:val="0"/>
          <w:numId w:val="34"/>
        </w:numPr>
        <w:spacing w:after="0"/>
        <w:rPr>
          <w:rFonts w:ascii="Segoe UI Symbol" w:eastAsia="Verdana" w:hAnsi="Segoe UI Symbol" w:cs="Segoe UI Symbol"/>
          <w:sz w:val="20"/>
        </w:rPr>
      </w:pPr>
      <w:r w:rsidRPr="006573C8">
        <w:rPr>
          <w:rFonts w:ascii="Segoe UI Symbol" w:eastAsia="Verdana" w:hAnsi="Segoe UI Symbol" w:cs="Segoe UI Symbol"/>
          <w:sz w:val="20"/>
        </w:rPr>
        <w:t xml:space="preserve">Administer Prisma CASB to provide secure access to cloud and on-premises applications, enforcing data protection policies and preventing unauthorized data access. </w:t>
      </w:r>
    </w:p>
    <w:p w14:paraId="40D5FD34" w14:textId="77777777" w:rsidR="006573C8" w:rsidRDefault="009E2759" w:rsidP="009E2759">
      <w:pPr>
        <w:numPr>
          <w:ilvl w:val="0"/>
          <w:numId w:val="34"/>
        </w:numPr>
        <w:spacing w:after="0"/>
        <w:rPr>
          <w:rFonts w:ascii="Segoe UI Symbol" w:eastAsia="Verdana" w:hAnsi="Segoe UI Symbol" w:cs="Segoe UI Symbol"/>
          <w:sz w:val="20"/>
        </w:rPr>
      </w:pPr>
      <w:r w:rsidRPr="006573C8">
        <w:rPr>
          <w:rFonts w:ascii="Segoe UI Symbol" w:eastAsia="Verdana" w:hAnsi="Segoe UI Symbol" w:cs="Segoe UI Symbol"/>
          <w:sz w:val="20"/>
        </w:rPr>
        <w:lastRenderedPageBreak/>
        <w:t>Design network access controls using Azure AD, Prisma Cloud Identity, and Palo Alto NGFW features, implementing zero-trust principles across environments.</w:t>
      </w:r>
    </w:p>
    <w:p w14:paraId="3409A802" w14:textId="0D968C6A" w:rsidR="00560004" w:rsidRDefault="00560004" w:rsidP="009E2759">
      <w:pPr>
        <w:numPr>
          <w:ilvl w:val="0"/>
          <w:numId w:val="34"/>
        </w:numPr>
        <w:spacing w:after="0"/>
        <w:rPr>
          <w:rFonts w:ascii="Segoe UI Symbol" w:eastAsia="Verdana" w:hAnsi="Segoe UI Symbol" w:cs="Segoe UI Symbol"/>
          <w:sz w:val="20"/>
        </w:rPr>
      </w:pPr>
      <w:r>
        <w:rPr>
          <w:rFonts w:ascii="Segoe UI Symbol" w:eastAsia="Verdana" w:hAnsi="Segoe UI Symbol" w:cs="Segoe UI Symbol"/>
          <w:sz w:val="20"/>
        </w:rPr>
        <w:t xml:space="preserve">Managing and deploying Policies on </w:t>
      </w:r>
      <w:proofErr w:type="spellStart"/>
      <w:r>
        <w:rPr>
          <w:rFonts w:ascii="Segoe UI Symbol" w:eastAsia="Verdana" w:hAnsi="Segoe UI Symbol" w:cs="Segoe UI Symbol"/>
          <w:sz w:val="20"/>
        </w:rPr>
        <w:t>Guardicore</w:t>
      </w:r>
      <w:proofErr w:type="spellEnd"/>
      <w:r>
        <w:rPr>
          <w:rFonts w:ascii="Segoe UI Symbol" w:eastAsia="Verdana" w:hAnsi="Segoe UI Symbol" w:cs="Segoe UI Symbol"/>
          <w:sz w:val="20"/>
        </w:rPr>
        <w:t xml:space="preserve"> and Netskope.</w:t>
      </w:r>
    </w:p>
    <w:p w14:paraId="28173B83" w14:textId="77777777" w:rsidR="006573C8" w:rsidRDefault="009E2759" w:rsidP="009E2759">
      <w:pPr>
        <w:numPr>
          <w:ilvl w:val="0"/>
          <w:numId w:val="34"/>
        </w:numPr>
        <w:spacing w:after="0"/>
        <w:rPr>
          <w:rFonts w:ascii="Segoe UI Symbol" w:eastAsia="Verdana" w:hAnsi="Segoe UI Symbol" w:cs="Segoe UI Symbol"/>
          <w:sz w:val="20"/>
        </w:rPr>
      </w:pPr>
      <w:r w:rsidRPr="006573C8">
        <w:rPr>
          <w:rFonts w:ascii="Segoe UI Symbol" w:eastAsia="Verdana" w:hAnsi="Segoe UI Symbol" w:cs="Segoe UI Symbol"/>
          <w:sz w:val="20"/>
        </w:rPr>
        <w:t xml:space="preserve">Design and manage Azure networking components, including </w:t>
      </w:r>
      <w:proofErr w:type="spellStart"/>
      <w:r w:rsidRPr="006573C8">
        <w:rPr>
          <w:rFonts w:ascii="Segoe UI Symbol" w:eastAsia="Verdana" w:hAnsi="Segoe UI Symbol" w:cs="Segoe UI Symbol"/>
          <w:sz w:val="20"/>
        </w:rPr>
        <w:t>Vnets</w:t>
      </w:r>
      <w:proofErr w:type="spellEnd"/>
      <w:r w:rsidRPr="006573C8">
        <w:rPr>
          <w:rFonts w:ascii="Segoe UI Symbol" w:eastAsia="Verdana" w:hAnsi="Segoe UI Symbol" w:cs="Segoe UI Symbol"/>
          <w:sz w:val="20"/>
        </w:rPr>
        <w:t>, VPN Gateway, ExpressRoute, NSG and UDR enabling secure and seamless connectivity for cloud resources</w:t>
      </w:r>
    </w:p>
    <w:p w14:paraId="66680F34" w14:textId="77777777" w:rsidR="006573C8" w:rsidRDefault="009E2759" w:rsidP="009E2759">
      <w:pPr>
        <w:numPr>
          <w:ilvl w:val="0"/>
          <w:numId w:val="34"/>
        </w:numPr>
        <w:spacing w:after="0"/>
        <w:rPr>
          <w:rFonts w:ascii="Segoe UI Symbol" w:eastAsia="Verdana" w:hAnsi="Segoe UI Symbol" w:cs="Segoe UI Symbol"/>
          <w:sz w:val="20"/>
        </w:rPr>
      </w:pPr>
      <w:r w:rsidRPr="006573C8">
        <w:rPr>
          <w:rFonts w:ascii="Segoe UI Symbol" w:eastAsia="Verdana" w:hAnsi="Segoe UI Symbol" w:cs="Segoe UI Symbol"/>
          <w:sz w:val="20"/>
        </w:rPr>
        <w:t xml:space="preserve">Configure and maintain Azure VM firewalls, creating network security policies, managing </w:t>
      </w:r>
      <w:r w:rsidR="00611194" w:rsidRPr="006573C8">
        <w:rPr>
          <w:rFonts w:ascii="Segoe UI Symbol" w:eastAsia="Verdana" w:hAnsi="Segoe UI Symbol" w:cs="Segoe UI Symbol"/>
          <w:sz w:val="20"/>
        </w:rPr>
        <w:t xml:space="preserve">azure </w:t>
      </w:r>
      <w:r w:rsidRPr="006573C8">
        <w:rPr>
          <w:rFonts w:ascii="Segoe UI Symbol" w:eastAsia="Verdana" w:hAnsi="Segoe UI Symbol" w:cs="Segoe UI Symbol"/>
          <w:sz w:val="20"/>
        </w:rPr>
        <w:t>load balancers, and establishing Public IP (PIP) assignments to optimize network security and performance.</w:t>
      </w:r>
    </w:p>
    <w:p w14:paraId="1649DB0A" w14:textId="77777777" w:rsidR="006573C8" w:rsidRDefault="009E2759" w:rsidP="009E2759">
      <w:pPr>
        <w:numPr>
          <w:ilvl w:val="0"/>
          <w:numId w:val="34"/>
        </w:numPr>
        <w:spacing w:after="0"/>
        <w:rPr>
          <w:rFonts w:ascii="Segoe UI Symbol" w:eastAsia="Verdana" w:hAnsi="Segoe UI Symbol" w:cs="Segoe UI Symbol"/>
          <w:sz w:val="20"/>
        </w:rPr>
      </w:pPr>
      <w:r w:rsidRPr="006573C8">
        <w:rPr>
          <w:rFonts w:ascii="Segoe UI Symbol" w:eastAsia="Verdana" w:hAnsi="Segoe UI Symbol" w:cs="Segoe UI Symbol"/>
          <w:sz w:val="20"/>
        </w:rPr>
        <w:t>Handle F5-related tickets for VIP configurations, deploy new VIPs, troubleshoot connectivity, and manage SSL certificate issuance and renewal.</w:t>
      </w:r>
    </w:p>
    <w:p w14:paraId="0CB88D35" w14:textId="194C118C" w:rsidR="006C2616" w:rsidRDefault="009E2759" w:rsidP="009E2759">
      <w:pPr>
        <w:numPr>
          <w:ilvl w:val="0"/>
          <w:numId w:val="34"/>
        </w:numPr>
        <w:spacing w:after="0"/>
        <w:rPr>
          <w:rFonts w:ascii="Segoe UI Symbol" w:eastAsia="Verdana" w:hAnsi="Segoe UI Symbol" w:cs="Segoe UI Symbol"/>
          <w:sz w:val="20"/>
        </w:rPr>
      </w:pPr>
      <w:r w:rsidRPr="006573C8">
        <w:rPr>
          <w:rFonts w:ascii="Segoe UI Symbol" w:eastAsia="Verdana" w:hAnsi="Segoe UI Symbol" w:cs="Segoe UI Symbol"/>
          <w:sz w:val="20"/>
        </w:rPr>
        <w:t>Provide training and support to new security analysts on various technologies, fostering a skilled and self-sufficient team.</w:t>
      </w:r>
    </w:p>
    <w:p w14:paraId="0D00AE53" w14:textId="77777777" w:rsidR="006573C8" w:rsidRPr="006573C8" w:rsidRDefault="006573C8" w:rsidP="006573C8">
      <w:pPr>
        <w:spacing w:after="0"/>
        <w:rPr>
          <w:rFonts w:ascii="Segoe UI Symbol" w:eastAsia="Verdana" w:hAnsi="Segoe UI Symbol" w:cs="Segoe UI Symbol"/>
          <w:sz w:val="20"/>
        </w:rPr>
      </w:pPr>
    </w:p>
    <w:p w14:paraId="2F869811" w14:textId="1C6F42BE" w:rsidR="005E53DA" w:rsidRDefault="005E53DA" w:rsidP="00F304A9">
      <w:pPr>
        <w:spacing w:after="0"/>
        <w:rPr>
          <w:rFonts w:cs="Arial"/>
          <w:b/>
          <w:color w:val="000080"/>
          <w:sz w:val="22"/>
          <w:szCs w:val="22"/>
          <w:u w:val="single"/>
        </w:rPr>
      </w:pPr>
    </w:p>
    <w:p w14:paraId="6BACE7E2" w14:textId="07540BE1" w:rsidR="002350C8" w:rsidRPr="00030B76" w:rsidRDefault="002350C8" w:rsidP="002350C8">
      <w:pPr>
        <w:spacing w:after="0"/>
        <w:rPr>
          <w:rFonts w:ascii="Verdana" w:eastAsia="Verdana" w:hAnsi="Verdana" w:cs="Verdana"/>
          <w:b/>
          <w:sz w:val="20"/>
        </w:rPr>
      </w:pPr>
      <w:r>
        <w:rPr>
          <w:rFonts w:ascii="Verdana" w:eastAsia="Verdana" w:hAnsi="Verdana" w:cs="Verdana"/>
          <w:b/>
          <w:sz w:val="20"/>
        </w:rPr>
        <w:t>Dream</w:t>
      </w:r>
      <w:r w:rsidRPr="00030B76">
        <w:rPr>
          <w:rFonts w:ascii="Verdana" w:eastAsia="Verdana" w:hAnsi="Verdana" w:cs="Verdana"/>
          <w:b/>
          <w:sz w:val="20"/>
        </w:rPr>
        <w:tab/>
      </w:r>
      <w:r w:rsidRPr="00030B76">
        <w:rPr>
          <w:rFonts w:ascii="Verdana" w:eastAsia="Verdana" w:hAnsi="Verdana" w:cs="Verdana"/>
          <w:b/>
          <w:sz w:val="20"/>
        </w:rPr>
        <w:tab/>
      </w:r>
      <w:r>
        <w:rPr>
          <w:rFonts w:ascii="Verdana" w:eastAsia="Verdana" w:hAnsi="Verdana" w:cs="Verdana"/>
          <w:b/>
          <w:sz w:val="20"/>
        </w:rPr>
        <w:t xml:space="preserve">                                                      </w:t>
      </w:r>
      <w:r w:rsidR="00DA5A12">
        <w:rPr>
          <w:rFonts w:ascii="Verdana" w:eastAsia="Verdana" w:hAnsi="Verdana" w:cs="Verdana"/>
          <w:b/>
          <w:sz w:val="20"/>
        </w:rPr>
        <w:t xml:space="preserve">    </w:t>
      </w:r>
      <w:r>
        <w:rPr>
          <w:rFonts w:ascii="Verdana" w:eastAsia="Verdana" w:hAnsi="Verdana" w:cs="Verdana"/>
          <w:b/>
          <w:sz w:val="20"/>
        </w:rPr>
        <w:t>May 2023</w:t>
      </w:r>
      <w:r w:rsidRPr="00030B76">
        <w:rPr>
          <w:rFonts w:ascii="Verdana" w:eastAsia="Verdana" w:hAnsi="Verdana" w:cs="Verdana"/>
          <w:b/>
          <w:sz w:val="20"/>
        </w:rPr>
        <w:t xml:space="preserve"> </w:t>
      </w:r>
      <w:r>
        <w:rPr>
          <w:rFonts w:ascii="Verdana" w:eastAsia="Verdana" w:hAnsi="Verdana" w:cs="Verdana"/>
          <w:b/>
          <w:sz w:val="20"/>
        </w:rPr>
        <w:t>–</w:t>
      </w:r>
      <w:r w:rsidRPr="00030B76">
        <w:rPr>
          <w:rFonts w:ascii="Verdana" w:eastAsia="Verdana" w:hAnsi="Verdana" w:cs="Verdana"/>
          <w:b/>
          <w:sz w:val="20"/>
        </w:rPr>
        <w:t xml:space="preserve"> </w:t>
      </w:r>
      <w:r w:rsidR="004C1FA0">
        <w:rPr>
          <w:rFonts w:ascii="Verdana" w:eastAsia="Verdana" w:hAnsi="Verdana" w:cs="Verdana"/>
          <w:b/>
          <w:sz w:val="20"/>
        </w:rPr>
        <w:t>Sep 2023</w:t>
      </w:r>
    </w:p>
    <w:p w14:paraId="7591E4ED" w14:textId="12E6428C" w:rsidR="002350C8" w:rsidRDefault="00DA5A12" w:rsidP="002350C8">
      <w:pPr>
        <w:spacing w:after="0"/>
        <w:rPr>
          <w:rFonts w:ascii="Verdana" w:eastAsia="Verdana" w:hAnsi="Verdana" w:cs="Verdana"/>
          <w:b/>
          <w:sz w:val="20"/>
        </w:rPr>
      </w:pPr>
      <w:r w:rsidRPr="00DA5A12">
        <w:rPr>
          <w:rFonts w:ascii="Verdana" w:eastAsia="Verdana" w:hAnsi="Verdana" w:cs="Verdana"/>
          <w:b/>
          <w:sz w:val="20"/>
        </w:rPr>
        <w:t>Infrastructure Engineer - Network &amp; Cloud Security</w:t>
      </w:r>
    </w:p>
    <w:p w14:paraId="1899941C" w14:textId="77777777" w:rsidR="00DA5A12" w:rsidRDefault="00DA5A12" w:rsidP="002350C8">
      <w:pPr>
        <w:spacing w:after="0"/>
        <w:rPr>
          <w:rFonts w:ascii="Verdana" w:eastAsia="Verdana" w:hAnsi="Verdana" w:cs="Verdana"/>
          <w:b/>
          <w:sz w:val="20"/>
        </w:rPr>
      </w:pPr>
    </w:p>
    <w:p w14:paraId="32144D60" w14:textId="77777777" w:rsidR="006573C8" w:rsidRDefault="0035531C" w:rsidP="0035531C">
      <w:pPr>
        <w:numPr>
          <w:ilvl w:val="0"/>
          <w:numId w:val="35"/>
        </w:numPr>
        <w:spacing w:after="0"/>
        <w:rPr>
          <w:rFonts w:ascii="Segoe UI Symbol" w:eastAsia="Verdana" w:hAnsi="Segoe UI Symbol" w:cs="Segoe UI Symbol"/>
          <w:sz w:val="20"/>
        </w:rPr>
      </w:pPr>
      <w:r w:rsidRPr="0035531C">
        <w:rPr>
          <w:rFonts w:ascii="Segoe UI Symbol" w:eastAsia="Verdana" w:hAnsi="Segoe UI Symbol" w:cs="Segoe UI Symbol"/>
          <w:sz w:val="20"/>
        </w:rPr>
        <w:t>Provided comprehensive support for all corporate and base building network (BBN) infrastructure across Canada, the US, and Europe, ensuring seamless operations and connectivity.</w:t>
      </w:r>
    </w:p>
    <w:p w14:paraId="6B601712" w14:textId="77777777" w:rsidR="006573C8" w:rsidRDefault="0035531C" w:rsidP="0035531C">
      <w:pPr>
        <w:numPr>
          <w:ilvl w:val="0"/>
          <w:numId w:val="35"/>
        </w:numPr>
        <w:spacing w:after="0"/>
        <w:rPr>
          <w:rFonts w:ascii="Segoe UI Symbol" w:eastAsia="Verdana" w:hAnsi="Segoe UI Symbol" w:cs="Segoe UI Symbol"/>
          <w:sz w:val="20"/>
        </w:rPr>
      </w:pPr>
      <w:r w:rsidRPr="006573C8">
        <w:rPr>
          <w:rFonts w:ascii="Segoe UI Symbol" w:eastAsia="Verdana" w:hAnsi="Segoe UI Symbol" w:cs="Segoe UI Symbol"/>
          <w:sz w:val="20"/>
        </w:rPr>
        <w:t>Managed and operated Dream’s data centre, encompassing network, server, storage, virtualization, and backup infrastructure to maintain high availability and performance.</w:t>
      </w:r>
    </w:p>
    <w:p w14:paraId="1566AD62" w14:textId="77777777" w:rsidR="006573C8" w:rsidRDefault="0035531C" w:rsidP="0035531C">
      <w:pPr>
        <w:numPr>
          <w:ilvl w:val="0"/>
          <w:numId w:val="35"/>
        </w:numPr>
        <w:spacing w:after="0"/>
        <w:rPr>
          <w:rFonts w:ascii="Segoe UI Symbol" w:eastAsia="Verdana" w:hAnsi="Segoe UI Symbol" w:cs="Segoe UI Symbol"/>
          <w:sz w:val="20"/>
        </w:rPr>
      </w:pPr>
      <w:r w:rsidRPr="006573C8">
        <w:rPr>
          <w:rFonts w:ascii="Segoe UI Symbol" w:eastAsia="Verdana" w:hAnsi="Segoe UI Symbol" w:cs="Segoe UI Symbol"/>
          <w:sz w:val="20"/>
        </w:rPr>
        <w:t>Implemented and maintained BBN to support IoT systems, enhancing connectivity and functionality for smart devices across the organization.</w:t>
      </w:r>
    </w:p>
    <w:p w14:paraId="16F4842C" w14:textId="77777777" w:rsidR="006573C8" w:rsidRDefault="0035531C" w:rsidP="0035531C">
      <w:pPr>
        <w:numPr>
          <w:ilvl w:val="0"/>
          <w:numId w:val="35"/>
        </w:numPr>
        <w:spacing w:after="0"/>
        <w:rPr>
          <w:rFonts w:ascii="Segoe UI Symbol" w:eastAsia="Verdana" w:hAnsi="Segoe UI Symbol" w:cs="Segoe UI Symbol"/>
          <w:sz w:val="20"/>
        </w:rPr>
      </w:pPr>
      <w:r w:rsidRPr="006573C8">
        <w:rPr>
          <w:rFonts w:ascii="Segoe UI Symbol" w:eastAsia="Verdana" w:hAnsi="Segoe UI Symbol" w:cs="Segoe UI Symbol"/>
          <w:sz w:val="20"/>
        </w:rPr>
        <w:t>Collaborated with third-party consultants in the implementation and support of Dream’s network, ensuring best practices and optimized performance.</w:t>
      </w:r>
    </w:p>
    <w:p w14:paraId="396B6B81" w14:textId="77777777" w:rsidR="006573C8" w:rsidRDefault="0035531C" w:rsidP="0035531C">
      <w:pPr>
        <w:numPr>
          <w:ilvl w:val="0"/>
          <w:numId w:val="35"/>
        </w:numPr>
        <w:spacing w:after="0"/>
        <w:rPr>
          <w:rFonts w:ascii="Segoe UI Symbol" w:eastAsia="Verdana" w:hAnsi="Segoe UI Symbol" w:cs="Segoe UI Symbol"/>
          <w:sz w:val="20"/>
        </w:rPr>
      </w:pPr>
      <w:r w:rsidRPr="006573C8">
        <w:rPr>
          <w:rFonts w:ascii="Segoe UI Symbol" w:eastAsia="Verdana" w:hAnsi="Segoe UI Symbol" w:cs="Segoe UI Symbol"/>
          <w:sz w:val="20"/>
        </w:rPr>
        <w:t>Managed and configured</w:t>
      </w:r>
      <w:r w:rsidR="003F40A1" w:rsidRPr="006573C8">
        <w:rPr>
          <w:rFonts w:ascii="Segoe UI Symbol" w:eastAsia="Verdana" w:hAnsi="Segoe UI Symbol" w:cs="Segoe UI Symbol"/>
          <w:sz w:val="20"/>
        </w:rPr>
        <w:t xml:space="preserve"> Panorama,</w:t>
      </w:r>
      <w:r w:rsidRPr="006573C8">
        <w:rPr>
          <w:rFonts w:ascii="Segoe UI Symbol" w:eastAsia="Verdana" w:hAnsi="Segoe UI Symbol" w:cs="Segoe UI Symbol"/>
          <w:sz w:val="20"/>
        </w:rPr>
        <w:t xml:space="preserve"> Palo Alto firewalls and Cisco 9000 series switches, enhancing security and performance for network traffic.</w:t>
      </w:r>
    </w:p>
    <w:p w14:paraId="2C56C99B" w14:textId="77777777" w:rsidR="006573C8" w:rsidRDefault="0035531C" w:rsidP="0035531C">
      <w:pPr>
        <w:numPr>
          <w:ilvl w:val="0"/>
          <w:numId w:val="35"/>
        </w:numPr>
        <w:spacing w:after="0"/>
        <w:rPr>
          <w:rFonts w:ascii="Segoe UI Symbol" w:eastAsia="Verdana" w:hAnsi="Segoe UI Symbol" w:cs="Segoe UI Symbol"/>
          <w:sz w:val="20"/>
        </w:rPr>
      </w:pPr>
      <w:r w:rsidRPr="006573C8">
        <w:rPr>
          <w:rFonts w:ascii="Segoe UI Symbol" w:eastAsia="Verdana" w:hAnsi="Segoe UI Symbol" w:cs="Segoe UI Symbol"/>
          <w:sz w:val="20"/>
        </w:rPr>
        <w:t>Responded to technical support incidents via the Remedy force support portal while maintaining service level agreements (SLAs) to ensure timely resolutions.</w:t>
      </w:r>
    </w:p>
    <w:p w14:paraId="3B8B47B9" w14:textId="77777777" w:rsidR="006573C8" w:rsidRDefault="0035531C" w:rsidP="0035531C">
      <w:pPr>
        <w:numPr>
          <w:ilvl w:val="0"/>
          <w:numId w:val="35"/>
        </w:numPr>
        <w:spacing w:after="0"/>
        <w:rPr>
          <w:rFonts w:ascii="Segoe UI Symbol" w:eastAsia="Verdana" w:hAnsi="Segoe UI Symbol" w:cs="Segoe UI Symbol"/>
          <w:sz w:val="20"/>
        </w:rPr>
      </w:pPr>
      <w:r w:rsidRPr="006573C8">
        <w:rPr>
          <w:rFonts w:ascii="Segoe UI Symbol" w:eastAsia="Verdana" w:hAnsi="Segoe UI Symbol" w:cs="Segoe UI Symbol"/>
          <w:sz w:val="20"/>
        </w:rPr>
        <w:t>Oversaw the operation of server environments, both physical and virtual, to ensure reliability and availability.</w:t>
      </w:r>
    </w:p>
    <w:p w14:paraId="5CB0BD52" w14:textId="77777777" w:rsidR="006573C8" w:rsidRDefault="0035531C" w:rsidP="0035531C">
      <w:pPr>
        <w:numPr>
          <w:ilvl w:val="0"/>
          <w:numId w:val="35"/>
        </w:numPr>
        <w:spacing w:after="0"/>
        <w:rPr>
          <w:rFonts w:ascii="Segoe UI Symbol" w:eastAsia="Verdana" w:hAnsi="Segoe UI Symbol" w:cs="Segoe UI Symbol"/>
          <w:sz w:val="20"/>
        </w:rPr>
      </w:pPr>
      <w:r w:rsidRPr="006573C8">
        <w:rPr>
          <w:rFonts w:ascii="Segoe UI Symbol" w:eastAsia="Verdana" w:hAnsi="Segoe UI Symbol" w:cs="Segoe UI Symbol"/>
          <w:sz w:val="20"/>
        </w:rPr>
        <w:t>Established standards, policies, procedures, and checklists to ensure network consistency and a high standard of customer experience.</w:t>
      </w:r>
    </w:p>
    <w:p w14:paraId="23F9E683" w14:textId="1CC49349" w:rsidR="006573C8" w:rsidRDefault="0035531C" w:rsidP="0035531C">
      <w:pPr>
        <w:numPr>
          <w:ilvl w:val="0"/>
          <w:numId w:val="35"/>
        </w:numPr>
        <w:spacing w:after="0"/>
        <w:rPr>
          <w:rFonts w:ascii="Segoe UI Symbol" w:eastAsia="Verdana" w:hAnsi="Segoe UI Symbol" w:cs="Segoe UI Symbol"/>
          <w:sz w:val="20"/>
        </w:rPr>
      </w:pPr>
      <w:r w:rsidRPr="006573C8">
        <w:rPr>
          <w:rFonts w:ascii="Segoe UI Symbol" w:eastAsia="Verdana" w:hAnsi="Segoe UI Symbol" w:cs="Segoe UI Symbol"/>
          <w:sz w:val="20"/>
        </w:rPr>
        <w:t>Ensured all systems were effectively monitored, implementing proactive measures for issue resolution</w:t>
      </w:r>
      <w:r w:rsidR="006573C8">
        <w:rPr>
          <w:rFonts w:ascii="Segoe UI Symbol" w:eastAsia="Verdana" w:hAnsi="Segoe UI Symbol" w:cs="Segoe UI Symbol"/>
          <w:sz w:val="20"/>
        </w:rPr>
        <w:t>.</w:t>
      </w:r>
    </w:p>
    <w:p w14:paraId="5E344ABD" w14:textId="77777777" w:rsidR="006573C8" w:rsidRDefault="0035531C" w:rsidP="0035531C">
      <w:pPr>
        <w:numPr>
          <w:ilvl w:val="0"/>
          <w:numId w:val="35"/>
        </w:numPr>
        <w:spacing w:after="0"/>
        <w:rPr>
          <w:rFonts w:ascii="Segoe UI Symbol" w:eastAsia="Verdana" w:hAnsi="Segoe UI Symbol" w:cs="Segoe UI Symbol"/>
          <w:sz w:val="20"/>
        </w:rPr>
      </w:pPr>
      <w:r w:rsidRPr="006573C8">
        <w:rPr>
          <w:rFonts w:ascii="Segoe UI Symbol" w:eastAsia="Verdana" w:hAnsi="Segoe UI Symbol" w:cs="Segoe UI Symbol"/>
          <w:sz w:val="20"/>
        </w:rPr>
        <w:t>Monitored and administered the backup solution to ensure that all systems were properly backed up for disaster recovery.</w:t>
      </w:r>
    </w:p>
    <w:p w14:paraId="7360352F" w14:textId="1E592D87" w:rsidR="00B06A68" w:rsidRPr="006573C8" w:rsidRDefault="0035531C" w:rsidP="0035531C">
      <w:pPr>
        <w:numPr>
          <w:ilvl w:val="0"/>
          <w:numId w:val="35"/>
        </w:numPr>
        <w:spacing w:after="0"/>
        <w:rPr>
          <w:rFonts w:ascii="Segoe UI Symbol" w:eastAsia="Verdana" w:hAnsi="Segoe UI Symbol" w:cs="Segoe UI Symbol"/>
          <w:sz w:val="20"/>
        </w:rPr>
      </w:pPr>
      <w:r w:rsidRPr="006573C8">
        <w:rPr>
          <w:rFonts w:ascii="Segoe UI Symbol" w:eastAsia="Verdana" w:hAnsi="Segoe UI Symbol" w:cs="Segoe UI Symbol"/>
          <w:sz w:val="20"/>
        </w:rPr>
        <w:t>Configured Palo Alto firewall policies, including high availability, application overrides, decryption policies, user-ID, routing, URL filtering, site-to-site VPNs, and NAT rules, to secure network operations.</w:t>
      </w:r>
    </w:p>
    <w:p w14:paraId="1E7971E0" w14:textId="77777777" w:rsidR="002350C8" w:rsidRDefault="002350C8" w:rsidP="0081362E">
      <w:pPr>
        <w:spacing w:after="0"/>
        <w:rPr>
          <w:rFonts w:cs="Arial"/>
          <w:b/>
          <w:color w:val="000080"/>
          <w:sz w:val="22"/>
          <w:szCs w:val="22"/>
          <w:u w:val="single"/>
        </w:rPr>
      </w:pPr>
    </w:p>
    <w:p w14:paraId="6314AA53" w14:textId="77777777" w:rsidR="00C62409" w:rsidRDefault="00C62409" w:rsidP="0081362E">
      <w:pPr>
        <w:spacing w:after="0"/>
        <w:rPr>
          <w:rFonts w:ascii="Verdana" w:eastAsia="Verdana" w:hAnsi="Verdana" w:cs="Verdana"/>
          <w:b/>
          <w:sz w:val="20"/>
        </w:rPr>
      </w:pPr>
    </w:p>
    <w:p w14:paraId="1A077D83" w14:textId="77777777" w:rsidR="00C62409" w:rsidRDefault="00C62409" w:rsidP="0081362E">
      <w:pPr>
        <w:spacing w:after="0"/>
        <w:rPr>
          <w:rFonts w:ascii="Verdana" w:eastAsia="Verdana" w:hAnsi="Verdana" w:cs="Verdana"/>
          <w:b/>
          <w:sz w:val="20"/>
        </w:rPr>
      </w:pPr>
    </w:p>
    <w:p w14:paraId="598495EC" w14:textId="5F2FA3CB" w:rsidR="0081362E" w:rsidRPr="00030B76" w:rsidRDefault="00572F62" w:rsidP="0081362E">
      <w:pPr>
        <w:spacing w:after="0"/>
        <w:rPr>
          <w:rFonts w:ascii="Verdana" w:eastAsia="Verdana" w:hAnsi="Verdana" w:cs="Verdana"/>
          <w:b/>
          <w:sz w:val="20"/>
        </w:rPr>
      </w:pPr>
      <w:r w:rsidRPr="00030B76">
        <w:rPr>
          <w:rFonts w:ascii="Verdana" w:eastAsia="Verdana" w:hAnsi="Verdana" w:cs="Verdana"/>
          <w:b/>
          <w:sz w:val="20"/>
        </w:rPr>
        <w:lastRenderedPageBreak/>
        <w:t>PricewaterhouseCoopers (PwC)</w:t>
      </w:r>
      <w:r w:rsidR="00F304A9" w:rsidRPr="00030B76">
        <w:rPr>
          <w:rFonts w:ascii="Verdana" w:eastAsia="Verdana" w:hAnsi="Verdana" w:cs="Verdana"/>
          <w:b/>
          <w:sz w:val="20"/>
        </w:rPr>
        <w:tab/>
      </w:r>
      <w:r w:rsidR="00F304A9" w:rsidRPr="00030B76">
        <w:rPr>
          <w:rFonts w:ascii="Verdana" w:eastAsia="Verdana" w:hAnsi="Verdana" w:cs="Verdana"/>
          <w:b/>
          <w:sz w:val="20"/>
        </w:rPr>
        <w:tab/>
      </w:r>
      <w:r w:rsidR="00F304A9" w:rsidRPr="00030B76">
        <w:rPr>
          <w:rFonts w:ascii="Verdana" w:eastAsia="Verdana" w:hAnsi="Verdana" w:cs="Verdana"/>
          <w:b/>
          <w:sz w:val="20"/>
        </w:rPr>
        <w:tab/>
      </w:r>
      <w:r w:rsidR="00106AA9">
        <w:rPr>
          <w:rFonts w:ascii="Verdana" w:eastAsia="Verdana" w:hAnsi="Verdana" w:cs="Verdana"/>
          <w:b/>
          <w:sz w:val="20"/>
        </w:rPr>
        <w:t xml:space="preserve">            </w:t>
      </w:r>
      <w:r w:rsidR="00DA5A12">
        <w:rPr>
          <w:rFonts w:ascii="Verdana" w:eastAsia="Verdana" w:hAnsi="Verdana" w:cs="Verdana"/>
          <w:b/>
          <w:sz w:val="20"/>
        </w:rPr>
        <w:t xml:space="preserve">    </w:t>
      </w:r>
      <w:r w:rsidR="0081362E" w:rsidRPr="00030B76">
        <w:rPr>
          <w:rFonts w:ascii="Verdana" w:eastAsia="Verdana" w:hAnsi="Verdana" w:cs="Verdana"/>
          <w:b/>
          <w:sz w:val="20"/>
        </w:rPr>
        <w:t xml:space="preserve">DEC 2018 </w:t>
      </w:r>
      <w:r w:rsidR="00DE0661">
        <w:rPr>
          <w:rFonts w:ascii="Verdana" w:eastAsia="Verdana" w:hAnsi="Verdana" w:cs="Verdana"/>
          <w:b/>
          <w:sz w:val="20"/>
        </w:rPr>
        <w:t>–</w:t>
      </w:r>
      <w:r w:rsidR="0081362E" w:rsidRPr="00030B76">
        <w:rPr>
          <w:rFonts w:ascii="Verdana" w:eastAsia="Verdana" w:hAnsi="Verdana" w:cs="Verdana"/>
          <w:b/>
          <w:sz w:val="20"/>
        </w:rPr>
        <w:t xml:space="preserve"> </w:t>
      </w:r>
      <w:r w:rsidR="00DE0661">
        <w:rPr>
          <w:rFonts w:ascii="Verdana" w:eastAsia="Verdana" w:hAnsi="Verdana" w:cs="Verdana"/>
          <w:b/>
          <w:sz w:val="20"/>
        </w:rPr>
        <w:t>May 2023</w:t>
      </w:r>
    </w:p>
    <w:p w14:paraId="7AE4E5D2" w14:textId="15D5A618" w:rsidR="00F304A9" w:rsidRDefault="00DA5A12" w:rsidP="00AA0A3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Verdana" w:eastAsia="Verdana" w:hAnsi="Verdana" w:cs="Verdana"/>
          <w:b/>
          <w:sz w:val="20"/>
        </w:rPr>
      </w:pPr>
      <w:r w:rsidRPr="00DA5A12">
        <w:rPr>
          <w:rFonts w:ascii="Verdana" w:eastAsia="Verdana" w:hAnsi="Verdana" w:cs="Verdana"/>
          <w:b/>
          <w:sz w:val="20"/>
        </w:rPr>
        <w:t>Senior Network &amp; Cloud Security Engineer</w:t>
      </w:r>
      <w:r>
        <w:rPr>
          <w:rFonts w:ascii="Verdana" w:eastAsia="Verdana" w:hAnsi="Verdana" w:cs="Verdana"/>
          <w:b/>
          <w:sz w:val="20"/>
        </w:rPr>
        <w:t xml:space="preserve"> </w:t>
      </w:r>
      <w:r w:rsidRPr="00DA5A12">
        <w:rPr>
          <w:rFonts w:ascii="Verdana" w:eastAsia="Verdana" w:hAnsi="Verdana" w:cs="Verdana"/>
          <w:b/>
          <w:sz w:val="20"/>
        </w:rPr>
        <w:t>(Consultant)</w:t>
      </w:r>
    </w:p>
    <w:p w14:paraId="7967FCBF" w14:textId="77777777" w:rsidR="00DA5A12" w:rsidRPr="00563402" w:rsidRDefault="00DA5A12" w:rsidP="00AA0A3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Verdana" w:eastAsia="Verdana" w:hAnsi="Verdana" w:cs="Verdana"/>
          <w:color w:val="000000"/>
          <w:sz w:val="22"/>
          <w:szCs w:val="22"/>
        </w:rPr>
      </w:pPr>
    </w:p>
    <w:p w14:paraId="14B74668" w14:textId="082B1790" w:rsidR="00F4505D" w:rsidRDefault="00DA5A12" w:rsidP="0035531C">
      <w:pPr>
        <w:numPr>
          <w:ilvl w:val="0"/>
          <w:numId w:val="36"/>
        </w:numPr>
        <w:spacing w:after="0"/>
        <w:rPr>
          <w:rFonts w:ascii="Segoe UI Symbol" w:eastAsia="Verdana" w:hAnsi="Segoe UI Symbol" w:cs="Segoe UI Symbol"/>
          <w:sz w:val="20"/>
        </w:rPr>
      </w:pPr>
      <w:r w:rsidRPr="00DA5A12">
        <w:rPr>
          <w:rFonts w:ascii="Segoe UI Symbol" w:eastAsia="Verdana" w:hAnsi="Segoe UI Symbol" w:cs="Segoe UI Symbol"/>
          <w:sz w:val="20"/>
        </w:rPr>
        <w:t>Led end‑to‑end Global Network Infrastructure Security (NIS) services, advising stakeholders on secure operations, risk mitigation, &amp; service continuity across enterprise environments</w:t>
      </w:r>
      <w:r>
        <w:rPr>
          <w:rFonts w:ascii="Segoe UI Symbol" w:eastAsia="Verdana" w:hAnsi="Segoe UI Symbol" w:cs="Segoe UI Symbol"/>
          <w:sz w:val="20"/>
        </w:rPr>
        <w:t>.</w:t>
      </w:r>
    </w:p>
    <w:p w14:paraId="69DD330D" w14:textId="77777777" w:rsidR="00DA5A12" w:rsidRDefault="00DA5A12" w:rsidP="0035531C">
      <w:pPr>
        <w:numPr>
          <w:ilvl w:val="0"/>
          <w:numId w:val="36"/>
        </w:numPr>
        <w:spacing w:after="0"/>
        <w:rPr>
          <w:rFonts w:ascii="Segoe UI Symbol" w:eastAsia="Verdana" w:hAnsi="Segoe UI Symbol" w:cs="Segoe UI Symbol"/>
          <w:sz w:val="20"/>
        </w:rPr>
      </w:pPr>
      <w:r w:rsidRPr="00DA5A12">
        <w:rPr>
          <w:rFonts w:ascii="Segoe UI Symbol" w:eastAsia="Verdana" w:hAnsi="Segoe UI Symbol" w:cs="Segoe UI Symbol"/>
          <w:sz w:val="20"/>
        </w:rPr>
        <w:t>Acted as a Senior L3 Security Consultant, managing complex escalations, performing root‑cause analysis, and delivering remediation &amp; long‑term security improvements.</w:t>
      </w:r>
    </w:p>
    <w:p w14:paraId="1B94FE1C" w14:textId="1EBC4EF7" w:rsidR="00DA5A12" w:rsidRDefault="00DA5A12" w:rsidP="0035531C">
      <w:pPr>
        <w:numPr>
          <w:ilvl w:val="0"/>
          <w:numId w:val="36"/>
        </w:numPr>
        <w:spacing w:after="0"/>
        <w:rPr>
          <w:rFonts w:ascii="Segoe UI Symbol" w:eastAsia="Verdana" w:hAnsi="Segoe UI Symbol" w:cs="Segoe UI Symbol"/>
          <w:sz w:val="20"/>
        </w:rPr>
      </w:pPr>
      <w:r w:rsidRPr="00DA5A12">
        <w:rPr>
          <w:rFonts w:ascii="Segoe UI Symbol" w:eastAsia="Verdana" w:hAnsi="Segoe UI Symbol" w:cs="Segoe UI Symbol"/>
          <w:sz w:val="20"/>
        </w:rPr>
        <w:t>Designed, deployed, and validated secure network and security solutions within data centres, aligned with security best practices &amp; compliance requirements</w:t>
      </w:r>
    </w:p>
    <w:p w14:paraId="523A9414" w14:textId="77777777" w:rsidR="00DA5A12" w:rsidRDefault="00DA5A12" w:rsidP="0035531C">
      <w:pPr>
        <w:numPr>
          <w:ilvl w:val="0"/>
          <w:numId w:val="36"/>
        </w:numPr>
        <w:spacing w:after="0"/>
        <w:rPr>
          <w:rFonts w:ascii="Segoe UI Symbol" w:eastAsia="Verdana" w:hAnsi="Segoe UI Symbol" w:cs="Segoe UI Symbol"/>
          <w:sz w:val="20"/>
        </w:rPr>
      </w:pPr>
      <w:r w:rsidRPr="00DA5A12">
        <w:rPr>
          <w:rFonts w:ascii="Segoe UI Symbol" w:eastAsia="Verdana" w:hAnsi="Segoe UI Symbol" w:cs="Segoe UI Symbol"/>
          <w:sz w:val="20"/>
        </w:rPr>
        <w:t>Provided strategic governance &amp; oversight of security devices within the Global NIS ecosystem, ensuring consistent security posture &amp; operational resilience.</w:t>
      </w:r>
    </w:p>
    <w:p w14:paraId="06295ECA" w14:textId="77777777" w:rsidR="00DA5A12" w:rsidRDefault="00DA5A12" w:rsidP="0035531C">
      <w:pPr>
        <w:numPr>
          <w:ilvl w:val="0"/>
          <w:numId w:val="36"/>
        </w:numPr>
        <w:spacing w:after="0"/>
        <w:rPr>
          <w:rFonts w:ascii="Segoe UI Symbol" w:eastAsia="Verdana" w:hAnsi="Segoe UI Symbol" w:cs="Segoe UI Symbol"/>
          <w:sz w:val="20"/>
        </w:rPr>
      </w:pPr>
      <w:r w:rsidRPr="00DA5A12">
        <w:rPr>
          <w:rFonts w:ascii="Segoe UI Symbol" w:eastAsia="Verdana" w:hAnsi="Segoe UI Symbol" w:cs="Segoe UI Symbol"/>
          <w:sz w:val="20"/>
        </w:rPr>
        <w:t>Served as a Palo Alto &amp; Prisma subject‑matter expert, implementing security policies, high availability, decryption, User‑ID, routing, URL filtering, and NAT configurations.</w:t>
      </w:r>
    </w:p>
    <w:p w14:paraId="413630E2" w14:textId="56FE1894" w:rsidR="00DA5A12" w:rsidRDefault="00DA5A12" w:rsidP="0035531C">
      <w:pPr>
        <w:numPr>
          <w:ilvl w:val="0"/>
          <w:numId w:val="36"/>
        </w:numPr>
        <w:spacing w:after="0"/>
        <w:rPr>
          <w:rFonts w:ascii="Segoe UI Symbol" w:eastAsia="Verdana" w:hAnsi="Segoe UI Symbol" w:cs="Segoe UI Symbol"/>
          <w:sz w:val="20"/>
        </w:rPr>
      </w:pPr>
      <w:r>
        <w:rPr>
          <w:rFonts w:ascii="Segoe UI Symbol" w:eastAsia="Verdana" w:hAnsi="Segoe UI Symbol" w:cs="Segoe UI Symbol"/>
          <w:sz w:val="20"/>
        </w:rPr>
        <w:t>L</w:t>
      </w:r>
      <w:r w:rsidRPr="00DA5A12">
        <w:rPr>
          <w:rFonts w:ascii="Segoe UI Symbol" w:eastAsia="Verdana" w:hAnsi="Segoe UI Symbol" w:cs="Segoe UI Symbol"/>
          <w:sz w:val="20"/>
        </w:rPr>
        <w:t>ed change, incident, and problem management activities, assessing risk impact and coordinating timely responses to security alerts to minimize business disruption.</w:t>
      </w:r>
    </w:p>
    <w:p w14:paraId="68E9372B" w14:textId="77777777" w:rsidR="00DA5A12" w:rsidRDefault="00DA5A12" w:rsidP="0035531C">
      <w:pPr>
        <w:numPr>
          <w:ilvl w:val="0"/>
          <w:numId w:val="36"/>
        </w:numPr>
        <w:spacing w:after="0"/>
        <w:rPr>
          <w:rFonts w:ascii="Segoe UI Symbol" w:eastAsia="Verdana" w:hAnsi="Segoe UI Symbol" w:cs="Segoe UI Symbol"/>
          <w:sz w:val="20"/>
        </w:rPr>
      </w:pPr>
      <w:r w:rsidRPr="00DA5A12">
        <w:rPr>
          <w:rFonts w:ascii="Segoe UI Symbol" w:eastAsia="Verdana" w:hAnsi="Segoe UI Symbol" w:cs="Segoe UI Symbol"/>
          <w:sz w:val="20"/>
        </w:rPr>
        <w:t>Performed deep‑dive network traffic analysis using Wireshark &amp; recommended firewall upgrades and performance optimisations.</w:t>
      </w:r>
    </w:p>
    <w:p w14:paraId="7A9D6769" w14:textId="766D72CC" w:rsidR="00F4505D" w:rsidRDefault="00DA5A12" w:rsidP="0035531C">
      <w:pPr>
        <w:numPr>
          <w:ilvl w:val="0"/>
          <w:numId w:val="36"/>
        </w:numPr>
        <w:spacing w:after="0"/>
        <w:rPr>
          <w:rFonts w:ascii="Segoe UI Symbol" w:eastAsia="Verdana" w:hAnsi="Segoe UI Symbol" w:cs="Segoe UI Symbol"/>
          <w:sz w:val="20"/>
        </w:rPr>
      </w:pPr>
      <w:r w:rsidRPr="00DA5A12">
        <w:rPr>
          <w:rFonts w:ascii="Segoe UI Symbol" w:eastAsia="Verdana" w:hAnsi="Segoe UI Symbol" w:cs="Segoe UI Symbol"/>
          <w:sz w:val="20"/>
        </w:rPr>
        <w:t>Consulted on Azure network and infrastructure security, designing secure VM firewalls, NSGs, UDRs, load balancers, public IPs, and virtual network architectures</w:t>
      </w:r>
      <w:r w:rsidR="003F40A1" w:rsidRPr="00F4505D">
        <w:rPr>
          <w:rFonts w:ascii="Segoe UI Symbol" w:eastAsia="Verdana" w:hAnsi="Segoe UI Symbol" w:cs="Segoe UI Symbol"/>
          <w:sz w:val="20"/>
        </w:rPr>
        <w:t>.</w:t>
      </w:r>
    </w:p>
    <w:p w14:paraId="520979F7" w14:textId="77777777" w:rsidR="00DA5A12" w:rsidRDefault="00DA5A12" w:rsidP="0035531C">
      <w:pPr>
        <w:numPr>
          <w:ilvl w:val="0"/>
          <w:numId w:val="36"/>
        </w:numPr>
        <w:spacing w:after="0"/>
        <w:rPr>
          <w:rFonts w:ascii="Segoe UI Symbol" w:eastAsia="Verdana" w:hAnsi="Segoe UI Symbol" w:cs="Segoe UI Symbol"/>
          <w:sz w:val="20"/>
        </w:rPr>
      </w:pPr>
      <w:r w:rsidRPr="00DA5A12">
        <w:rPr>
          <w:rFonts w:ascii="Segoe UI Symbol" w:eastAsia="Verdana" w:hAnsi="Segoe UI Symbol" w:cs="Segoe UI Symbol"/>
          <w:sz w:val="20"/>
        </w:rPr>
        <w:t>Designed &amp; implemented secure connectivity solutions, including Site‑to‑Site and remote access VPNs for distributed users.</w:t>
      </w:r>
    </w:p>
    <w:p w14:paraId="401D7E2A" w14:textId="11C5D69D" w:rsidR="00F4505D" w:rsidRDefault="00DA5A12" w:rsidP="0035531C">
      <w:pPr>
        <w:numPr>
          <w:ilvl w:val="0"/>
          <w:numId w:val="36"/>
        </w:numPr>
        <w:spacing w:after="0"/>
        <w:rPr>
          <w:rFonts w:ascii="Segoe UI Symbol" w:eastAsia="Verdana" w:hAnsi="Segoe UI Symbol" w:cs="Segoe UI Symbol"/>
          <w:sz w:val="20"/>
        </w:rPr>
      </w:pPr>
      <w:r w:rsidRPr="00DA5A12">
        <w:rPr>
          <w:rFonts w:ascii="Segoe UI Symbol" w:eastAsia="Verdana" w:hAnsi="Segoe UI Symbol" w:cs="Segoe UI Symbol"/>
          <w:sz w:val="20"/>
        </w:rPr>
        <w:t>Delivered Web Application Firewall (WAF) consulting using Imperva, onboarding applications &amp; configuring security policies, HTTPS redirections, and SSL certificates</w:t>
      </w:r>
      <w:r w:rsidR="0035531C" w:rsidRPr="00F4505D">
        <w:rPr>
          <w:rFonts w:ascii="Segoe UI Symbol" w:eastAsia="Verdana" w:hAnsi="Segoe UI Symbol" w:cs="Segoe UI Symbol"/>
          <w:sz w:val="20"/>
        </w:rPr>
        <w:t>.</w:t>
      </w:r>
    </w:p>
    <w:p w14:paraId="0CC6444C" w14:textId="7D16CFE3" w:rsidR="00F4505D" w:rsidRDefault="00DA5A12" w:rsidP="0035531C">
      <w:pPr>
        <w:numPr>
          <w:ilvl w:val="0"/>
          <w:numId w:val="36"/>
        </w:numPr>
        <w:spacing w:after="0"/>
        <w:rPr>
          <w:rFonts w:ascii="Segoe UI Symbol" w:eastAsia="Verdana" w:hAnsi="Segoe UI Symbol" w:cs="Segoe UI Symbol"/>
          <w:sz w:val="20"/>
        </w:rPr>
      </w:pPr>
      <w:r w:rsidRPr="00DA5A12">
        <w:rPr>
          <w:rFonts w:ascii="Segoe UI Symbol" w:eastAsia="Verdana" w:hAnsi="Segoe UI Symbol" w:cs="Segoe UI Symbol"/>
          <w:sz w:val="20"/>
        </w:rPr>
        <w:t>Acted as the primary Technical Security Point of Contact (POC), owning complex engagements &amp; coordinating cross‑functional delivery</w:t>
      </w:r>
      <w:r w:rsidR="0035531C" w:rsidRPr="00F4505D">
        <w:rPr>
          <w:rFonts w:ascii="Segoe UI Symbol" w:eastAsia="Verdana" w:hAnsi="Segoe UI Symbol" w:cs="Segoe UI Symbol"/>
          <w:sz w:val="20"/>
        </w:rPr>
        <w:t>.</w:t>
      </w:r>
    </w:p>
    <w:p w14:paraId="31CC6C28" w14:textId="1878D42F" w:rsidR="00F4505D" w:rsidRDefault="00DA5A12" w:rsidP="0035531C">
      <w:pPr>
        <w:numPr>
          <w:ilvl w:val="0"/>
          <w:numId w:val="36"/>
        </w:numPr>
        <w:spacing w:after="0"/>
        <w:rPr>
          <w:rFonts w:ascii="Segoe UI Symbol" w:eastAsia="Verdana" w:hAnsi="Segoe UI Symbol" w:cs="Segoe UI Symbol"/>
          <w:sz w:val="20"/>
        </w:rPr>
      </w:pPr>
      <w:r w:rsidRPr="00DA5A12">
        <w:rPr>
          <w:rFonts w:ascii="Segoe UI Symbol" w:eastAsia="Verdana" w:hAnsi="Segoe UI Symbol" w:cs="Segoe UI Symbol"/>
          <w:sz w:val="20"/>
        </w:rPr>
        <w:t>Developed security policies, procedures, technical standards, and architecture guidelines to support consistent deployment and long‑term maintainability</w:t>
      </w:r>
      <w:r w:rsidR="0035531C" w:rsidRPr="00F4505D">
        <w:rPr>
          <w:rFonts w:ascii="Segoe UI Symbol" w:eastAsia="Verdana" w:hAnsi="Segoe UI Symbol" w:cs="Segoe UI Symbol"/>
          <w:sz w:val="20"/>
        </w:rPr>
        <w:t>.</w:t>
      </w:r>
    </w:p>
    <w:p w14:paraId="362D33DA" w14:textId="144407FD" w:rsidR="00DE0661" w:rsidRPr="00F4505D" w:rsidRDefault="00DA5A12" w:rsidP="0035531C">
      <w:pPr>
        <w:numPr>
          <w:ilvl w:val="0"/>
          <w:numId w:val="36"/>
        </w:numPr>
        <w:spacing w:after="0"/>
        <w:rPr>
          <w:rFonts w:ascii="Segoe UI Symbol" w:eastAsia="Verdana" w:hAnsi="Segoe UI Symbol" w:cs="Segoe UI Symbol"/>
          <w:sz w:val="20"/>
        </w:rPr>
      </w:pPr>
      <w:r w:rsidRPr="00DA5A12">
        <w:rPr>
          <w:rFonts w:ascii="Segoe UI Symbol" w:eastAsia="Verdana" w:hAnsi="Segoe UI Symbol" w:cs="Segoe UI Symbol"/>
          <w:sz w:val="20"/>
        </w:rPr>
        <w:t>Mentored security analysts, sharing knowledge across security platforms, tools, &amp; operational best practices</w:t>
      </w:r>
      <w:r w:rsidR="0035531C" w:rsidRPr="00F4505D">
        <w:rPr>
          <w:rFonts w:ascii="Segoe UI Symbol" w:eastAsia="Verdana" w:hAnsi="Segoe UI Symbol" w:cs="Segoe UI Symbol"/>
          <w:sz w:val="20"/>
        </w:rPr>
        <w:t>.</w:t>
      </w:r>
    </w:p>
    <w:p w14:paraId="31A4B077" w14:textId="77777777" w:rsidR="00DE0661" w:rsidRDefault="00DE0661" w:rsidP="00296566">
      <w:pPr>
        <w:spacing w:after="0"/>
        <w:rPr>
          <w:rFonts w:ascii="Verdana" w:eastAsia="Verdana" w:hAnsi="Verdana" w:cs="Verdana"/>
          <w:b/>
          <w:sz w:val="20"/>
        </w:rPr>
      </w:pPr>
    </w:p>
    <w:p w14:paraId="733D058F" w14:textId="77777777" w:rsidR="00C62409" w:rsidRDefault="00C62409" w:rsidP="00296566">
      <w:pPr>
        <w:spacing w:after="0"/>
        <w:rPr>
          <w:rFonts w:ascii="Verdana" w:eastAsia="Verdana" w:hAnsi="Verdana" w:cs="Verdana"/>
          <w:b/>
          <w:sz w:val="20"/>
        </w:rPr>
      </w:pPr>
    </w:p>
    <w:p w14:paraId="52F04A9B" w14:textId="77777777" w:rsidR="00C62409" w:rsidRDefault="00C62409" w:rsidP="00296566">
      <w:pPr>
        <w:spacing w:after="0"/>
        <w:rPr>
          <w:rFonts w:ascii="Verdana" w:eastAsia="Verdana" w:hAnsi="Verdana" w:cs="Verdana"/>
          <w:b/>
          <w:sz w:val="20"/>
        </w:rPr>
      </w:pPr>
    </w:p>
    <w:p w14:paraId="0D2A04B7" w14:textId="77777777" w:rsidR="00C62409" w:rsidRDefault="00C62409" w:rsidP="00296566">
      <w:pPr>
        <w:spacing w:after="0"/>
        <w:rPr>
          <w:rFonts w:ascii="Verdana" w:eastAsia="Verdana" w:hAnsi="Verdana" w:cs="Verdana"/>
          <w:b/>
          <w:sz w:val="20"/>
        </w:rPr>
      </w:pPr>
    </w:p>
    <w:p w14:paraId="426FE546" w14:textId="77777777" w:rsidR="00C62409" w:rsidRDefault="00C62409" w:rsidP="00296566">
      <w:pPr>
        <w:spacing w:after="0"/>
        <w:rPr>
          <w:rFonts w:ascii="Verdana" w:eastAsia="Verdana" w:hAnsi="Verdana" w:cs="Verdana"/>
          <w:b/>
          <w:sz w:val="20"/>
        </w:rPr>
      </w:pPr>
    </w:p>
    <w:p w14:paraId="09FD3587" w14:textId="77777777" w:rsidR="00C62409" w:rsidRDefault="00C62409" w:rsidP="00296566">
      <w:pPr>
        <w:spacing w:after="0"/>
        <w:rPr>
          <w:rFonts w:ascii="Verdana" w:eastAsia="Verdana" w:hAnsi="Verdana" w:cs="Verdana"/>
          <w:b/>
          <w:sz w:val="20"/>
        </w:rPr>
      </w:pPr>
    </w:p>
    <w:p w14:paraId="2C243572" w14:textId="77777777" w:rsidR="00C62409" w:rsidRDefault="00C62409" w:rsidP="00296566">
      <w:pPr>
        <w:spacing w:after="0"/>
        <w:rPr>
          <w:rFonts w:ascii="Verdana" w:eastAsia="Verdana" w:hAnsi="Verdana" w:cs="Verdana"/>
          <w:b/>
          <w:sz w:val="20"/>
        </w:rPr>
      </w:pPr>
    </w:p>
    <w:p w14:paraId="4CC3E9BD" w14:textId="77777777" w:rsidR="00C44CA1" w:rsidRDefault="00C44CA1" w:rsidP="00296566">
      <w:pPr>
        <w:spacing w:after="0"/>
        <w:rPr>
          <w:rFonts w:ascii="Verdana" w:eastAsia="Verdana" w:hAnsi="Verdana" w:cs="Verdana"/>
          <w:b/>
          <w:sz w:val="20"/>
        </w:rPr>
      </w:pPr>
    </w:p>
    <w:p w14:paraId="561AA5AB" w14:textId="77777777" w:rsidR="00C44CA1" w:rsidRDefault="00C44CA1" w:rsidP="00296566">
      <w:pPr>
        <w:spacing w:after="0"/>
        <w:rPr>
          <w:rFonts w:ascii="Verdana" w:eastAsia="Verdana" w:hAnsi="Verdana" w:cs="Verdana"/>
          <w:b/>
          <w:sz w:val="20"/>
        </w:rPr>
      </w:pPr>
    </w:p>
    <w:p w14:paraId="14397EDD" w14:textId="77777777" w:rsidR="00C44CA1" w:rsidRDefault="00C44CA1" w:rsidP="00296566">
      <w:pPr>
        <w:spacing w:after="0"/>
        <w:rPr>
          <w:rFonts w:ascii="Verdana" w:eastAsia="Verdana" w:hAnsi="Verdana" w:cs="Verdana"/>
          <w:b/>
          <w:sz w:val="20"/>
        </w:rPr>
      </w:pPr>
    </w:p>
    <w:p w14:paraId="1EC51115" w14:textId="77777777" w:rsidR="00C44CA1" w:rsidRDefault="00C44CA1" w:rsidP="00296566">
      <w:pPr>
        <w:spacing w:after="0"/>
        <w:rPr>
          <w:rFonts w:ascii="Verdana" w:eastAsia="Verdana" w:hAnsi="Verdana" w:cs="Verdana"/>
          <w:b/>
          <w:sz w:val="20"/>
        </w:rPr>
      </w:pPr>
    </w:p>
    <w:p w14:paraId="1F670A73" w14:textId="77777777" w:rsidR="00C44CA1" w:rsidRDefault="00C44CA1" w:rsidP="00296566">
      <w:pPr>
        <w:spacing w:after="0"/>
        <w:rPr>
          <w:rFonts w:ascii="Verdana" w:eastAsia="Verdana" w:hAnsi="Verdana" w:cs="Verdana"/>
          <w:b/>
          <w:sz w:val="20"/>
        </w:rPr>
      </w:pPr>
    </w:p>
    <w:p w14:paraId="1776F3C1" w14:textId="77777777" w:rsidR="00C44CA1" w:rsidRDefault="00C44CA1" w:rsidP="00296566">
      <w:pPr>
        <w:spacing w:after="0"/>
        <w:rPr>
          <w:rFonts w:ascii="Verdana" w:eastAsia="Verdana" w:hAnsi="Verdana" w:cs="Verdana"/>
          <w:b/>
          <w:sz w:val="20"/>
        </w:rPr>
      </w:pPr>
    </w:p>
    <w:p w14:paraId="31128741" w14:textId="77777777" w:rsidR="00C44CA1" w:rsidRDefault="00C44CA1" w:rsidP="00296566">
      <w:pPr>
        <w:spacing w:after="0"/>
        <w:rPr>
          <w:rFonts w:ascii="Verdana" w:eastAsia="Verdana" w:hAnsi="Verdana" w:cs="Verdana"/>
          <w:b/>
          <w:sz w:val="20"/>
        </w:rPr>
      </w:pPr>
    </w:p>
    <w:p w14:paraId="38816A02" w14:textId="77777777" w:rsidR="00C44CA1" w:rsidRDefault="00C44CA1" w:rsidP="00296566">
      <w:pPr>
        <w:spacing w:after="0"/>
        <w:rPr>
          <w:rFonts w:ascii="Verdana" w:eastAsia="Verdana" w:hAnsi="Verdana" w:cs="Verdana"/>
          <w:b/>
          <w:sz w:val="20"/>
        </w:rPr>
      </w:pPr>
    </w:p>
    <w:p w14:paraId="4DE962DF" w14:textId="2EDB921F" w:rsidR="00272590" w:rsidRPr="00030B76" w:rsidRDefault="00296566" w:rsidP="00296566">
      <w:pPr>
        <w:spacing w:after="0"/>
        <w:rPr>
          <w:rFonts w:ascii="Verdana" w:eastAsia="Verdana" w:hAnsi="Verdana" w:cs="Verdana"/>
          <w:b/>
          <w:sz w:val="20"/>
        </w:rPr>
      </w:pPr>
      <w:r w:rsidRPr="00030B76">
        <w:rPr>
          <w:rFonts w:ascii="Verdana" w:eastAsia="Verdana" w:hAnsi="Verdana" w:cs="Verdana"/>
          <w:b/>
          <w:sz w:val="20"/>
        </w:rPr>
        <w:lastRenderedPageBreak/>
        <w:t>CSS Corp P</w:t>
      </w:r>
      <w:r w:rsidR="000319EC" w:rsidRPr="00030B76">
        <w:rPr>
          <w:rFonts w:ascii="Verdana" w:eastAsia="Verdana" w:hAnsi="Verdana" w:cs="Verdana"/>
          <w:b/>
          <w:sz w:val="20"/>
        </w:rPr>
        <w:t>VT</w:t>
      </w:r>
      <w:r w:rsidRPr="00030B76">
        <w:rPr>
          <w:rFonts w:ascii="Verdana" w:eastAsia="Verdana" w:hAnsi="Verdana" w:cs="Verdana"/>
          <w:b/>
          <w:sz w:val="20"/>
        </w:rPr>
        <w:t>. LTD.</w:t>
      </w:r>
      <w:r w:rsidR="00106AA9">
        <w:rPr>
          <w:rFonts w:ascii="Verdana" w:eastAsia="Verdana" w:hAnsi="Verdana" w:cs="Verdana"/>
          <w:b/>
          <w:sz w:val="20"/>
        </w:rPr>
        <w:t xml:space="preserve">                                                  </w:t>
      </w:r>
      <w:r w:rsidR="0081362E" w:rsidRPr="00030B76">
        <w:rPr>
          <w:rFonts w:ascii="Verdana" w:eastAsia="Verdana" w:hAnsi="Verdana" w:cs="Verdana"/>
          <w:b/>
          <w:sz w:val="20"/>
        </w:rPr>
        <w:t>JAN 2017 – NOV 2018</w:t>
      </w:r>
    </w:p>
    <w:p w14:paraId="0D82D56A" w14:textId="77777777" w:rsidR="00296566" w:rsidRPr="00030B76" w:rsidRDefault="00272590" w:rsidP="00296566">
      <w:pPr>
        <w:spacing w:after="0"/>
        <w:rPr>
          <w:rFonts w:ascii="Verdana" w:eastAsia="Verdana" w:hAnsi="Verdana" w:cs="Verdana"/>
          <w:b/>
          <w:sz w:val="20"/>
        </w:rPr>
      </w:pPr>
      <w:r w:rsidRPr="00030B76">
        <w:rPr>
          <w:rFonts w:ascii="Verdana" w:eastAsia="Verdana" w:hAnsi="Verdana" w:cs="Verdana"/>
          <w:b/>
          <w:bCs/>
          <w:color w:val="000000"/>
          <w:sz w:val="20"/>
        </w:rPr>
        <w:t>Client: Palo Alto TAC</w:t>
      </w:r>
      <w:r w:rsidR="00296566" w:rsidRPr="00030B76">
        <w:rPr>
          <w:rFonts w:ascii="Verdana" w:eastAsia="Verdana" w:hAnsi="Verdana" w:cs="Verdana"/>
          <w:b/>
          <w:sz w:val="20"/>
        </w:rPr>
        <w:tab/>
      </w:r>
      <w:r w:rsidR="00296566" w:rsidRPr="00030B76">
        <w:rPr>
          <w:rFonts w:ascii="Verdana" w:eastAsia="Verdana" w:hAnsi="Verdana" w:cs="Verdana"/>
          <w:b/>
          <w:sz w:val="20"/>
        </w:rPr>
        <w:tab/>
      </w:r>
    </w:p>
    <w:p w14:paraId="6F41F329" w14:textId="6A3A1F55" w:rsidR="00272590" w:rsidRDefault="00C62409" w:rsidP="00296566">
      <w:pPr>
        <w:spacing w:after="0"/>
        <w:rPr>
          <w:rFonts w:ascii="Verdana" w:eastAsia="Verdana" w:hAnsi="Verdana" w:cs="Verdana"/>
          <w:b/>
          <w:sz w:val="20"/>
        </w:rPr>
      </w:pPr>
      <w:r>
        <w:rPr>
          <w:rFonts w:ascii="Verdana" w:eastAsia="Verdana" w:hAnsi="Verdana" w:cs="Verdana"/>
          <w:b/>
          <w:sz w:val="20"/>
        </w:rPr>
        <w:t xml:space="preserve">Sr. </w:t>
      </w:r>
      <w:r w:rsidR="00296566" w:rsidRPr="00030B76">
        <w:rPr>
          <w:rFonts w:ascii="Verdana" w:eastAsia="Verdana" w:hAnsi="Verdana" w:cs="Verdana"/>
          <w:b/>
          <w:sz w:val="20"/>
        </w:rPr>
        <w:t>Network</w:t>
      </w:r>
      <w:r>
        <w:rPr>
          <w:rFonts w:ascii="Verdana" w:eastAsia="Verdana" w:hAnsi="Verdana" w:cs="Verdana"/>
          <w:b/>
          <w:sz w:val="20"/>
        </w:rPr>
        <w:t xml:space="preserve"> Security</w:t>
      </w:r>
      <w:r w:rsidR="00296566" w:rsidRPr="00030B76">
        <w:rPr>
          <w:rFonts w:ascii="Verdana" w:eastAsia="Verdana" w:hAnsi="Verdana" w:cs="Verdana"/>
          <w:b/>
          <w:sz w:val="20"/>
        </w:rPr>
        <w:t xml:space="preserve"> </w:t>
      </w:r>
      <w:r w:rsidR="00AA0A38" w:rsidRPr="00030B76">
        <w:rPr>
          <w:rFonts w:ascii="Verdana" w:eastAsia="Verdana" w:hAnsi="Verdana" w:cs="Verdana"/>
          <w:b/>
          <w:sz w:val="20"/>
        </w:rPr>
        <w:t>Engineer</w:t>
      </w:r>
    </w:p>
    <w:p w14:paraId="501A59D0" w14:textId="77777777" w:rsidR="0081362E" w:rsidRDefault="0081362E" w:rsidP="00296566">
      <w:pPr>
        <w:spacing w:after="0"/>
        <w:rPr>
          <w:rFonts w:ascii="Verdana" w:eastAsia="Verdana" w:hAnsi="Verdana" w:cs="Verdana"/>
          <w:b/>
          <w:sz w:val="20"/>
        </w:rPr>
      </w:pPr>
    </w:p>
    <w:p w14:paraId="6770E34C" w14:textId="77777777" w:rsidR="00F4505D" w:rsidRDefault="00B24A50" w:rsidP="00B24A50">
      <w:pPr>
        <w:numPr>
          <w:ilvl w:val="0"/>
          <w:numId w:val="37"/>
        </w:numPr>
        <w:spacing w:after="0"/>
        <w:rPr>
          <w:rFonts w:ascii="Verdana" w:eastAsia="Verdana" w:hAnsi="Verdana" w:cs="Verdana"/>
          <w:sz w:val="20"/>
        </w:rPr>
      </w:pPr>
      <w:r w:rsidRPr="00B24A50">
        <w:rPr>
          <w:rFonts w:ascii="Verdana" w:eastAsia="Verdana" w:hAnsi="Verdana" w:cs="Verdana"/>
          <w:sz w:val="20"/>
        </w:rPr>
        <w:t xml:space="preserve">Provided expert assistance to users in the deployment, configuration, and maintenance of </w:t>
      </w:r>
      <w:r w:rsidR="003F40A1">
        <w:rPr>
          <w:rFonts w:ascii="Verdana" w:eastAsia="Verdana" w:hAnsi="Verdana" w:cs="Verdana"/>
          <w:sz w:val="20"/>
        </w:rPr>
        <w:t xml:space="preserve">Panorama, Prisma and </w:t>
      </w:r>
      <w:r w:rsidRPr="00B24A50">
        <w:rPr>
          <w:rFonts w:ascii="Verdana" w:eastAsia="Verdana" w:hAnsi="Verdana" w:cs="Verdana"/>
          <w:sz w:val="20"/>
        </w:rPr>
        <w:t>Palo Alto Next-Generation Firewalls, ensuring secure network environments.</w:t>
      </w:r>
    </w:p>
    <w:p w14:paraId="1B6A1FCC" w14:textId="77777777" w:rsidR="00F4505D" w:rsidRDefault="00B24A50" w:rsidP="00B24A50">
      <w:pPr>
        <w:numPr>
          <w:ilvl w:val="0"/>
          <w:numId w:val="37"/>
        </w:numPr>
        <w:spacing w:after="0"/>
        <w:rPr>
          <w:rFonts w:ascii="Verdana" w:eastAsia="Verdana" w:hAnsi="Verdana" w:cs="Verdana"/>
          <w:sz w:val="20"/>
        </w:rPr>
      </w:pPr>
      <w:r w:rsidRPr="00F4505D">
        <w:rPr>
          <w:rFonts w:ascii="Verdana" w:eastAsia="Verdana" w:hAnsi="Verdana" w:cs="Verdana"/>
          <w:sz w:val="20"/>
        </w:rPr>
        <w:t>Delivered direct support for VPN services, including IPsec and Global Protect, enabling secure and seamless remote access for users.</w:t>
      </w:r>
    </w:p>
    <w:p w14:paraId="7830CAE8" w14:textId="77777777" w:rsidR="00F4505D" w:rsidRDefault="00B24A50" w:rsidP="00B24A50">
      <w:pPr>
        <w:numPr>
          <w:ilvl w:val="0"/>
          <w:numId w:val="37"/>
        </w:numPr>
        <w:spacing w:after="0"/>
        <w:rPr>
          <w:rFonts w:ascii="Verdana" w:eastAsia="Verdana" w:hAnsi="Verdana" w:cs="Verdana"/>
          <w:sz w:val="20"/>
        </w:rPr>
      </w:pPr>
      <w:r w:rsidRPr="00F4505D">
        <w:rPr>
          <w:rFonts w:ascii="Verdana" w:eastAsia="Verdana" w:hAnsi="Verdana" w:cs="Verdana"/>
          <w:sz w:val="20"/>
        </w:rPr>
        <w:t>Conducted in-depth packet capture analysis using Wireshark to diagnose and resolve complex network issues, including switching and routing challenges.</w:t>
      </w:r>
    </w:p>
    <w:p w14:paraId="65AFF33B" w14:textId="77777777" w:rsidR="00F4505D" w:rsidRDefault="00B24A50" w:rsidP="00B24A50">
      <w:pPr>
        <w:numPr>
          <w:ilvl w:val="0"/>
          <w:numId w:val="37"/>
        </w:numPr>
        <w:spacing w:after="0"/>
        <w:rPr>
          <w:rFonts w:ascii="Verdana" w:eastAsia="Verdana" w:hAnsi="Verdana" w:cs="Verdana"/>
          <w:sz w:val="20"/>
        </w:rPr>
      </w:pPr>
      <w:r w:rsidRPr="00F4505D">
        <w:rPr>
          <w:rFonts w:ascii="Verdana" w:eastAsia="Verdana" w:hAnsi="Verdana" w:cs="Verdana"/>
          <w:sz w:val="20"/>
        </w:rPr>
        <w:t>Assisted users with troubleshooting Palo Alto firewall connectivity issues, helping to maintain network stability and security.</w:t>
      </w:r>
    </w:p>
    <w:p w14:paraId="3577BF65" w14:textId="77777777" w:rsidR="00F4505D" w:rsidRDefault="00B24A50" w:rsidP="00B24A50">
      <w:pPr>
        <w:numPr>
          <w:ilvl w:val="0"/>
          <w:numId w:val="37"/>
        </w:numPr>
        <w:spacing w:after="0"/>
        <w:rPr>
          <w:rFonts w:ascii="Verdana" w:eastAsia="Verdana" w:hAnsi="Verdana" w:cs="Verdana"/>
          <w:sz w:val="20"/>
        </w:rPr>
      </w:pPr>
      <w:r w:rsidRPr="00F4505D">
        <w:rPr>
          <w:rFonts w:ascii="Verdana" w:eastAsia="Verdana" w:hAnsi="Verdana" w:cs="Verdana"/>
          <w:sz w:val="20"/>
        </w:rPr>
        <w:t>Guided users through the deployment of Panorama as a centralized management solution, enabling efficient configuration and management of multiple Palo Alto firewalls across various locations.</w:t>
      </w:r>
    </w:p>
    <w:p w14:paraId="07C09559" w14:textId="77777777" w:rsidR="00F4505D" w:rsidRDefault="00B24A50" w:rsidP="00B24A50">
      <w:pPr>
        <w:numPr>
          <w:ilvl w:val="0"/>
          <w:numId w:val="37"/>
        </w:numPr>
        <w:spacing w:after="0"/>
        <w:rPr>
          <w:rFonts w:ascii="Verdana" w:eastAsia="Verdana" w:hAnsi="Verdana" w:cs="Verdana"/>
          <w:sz w:val="20"/>
        </w:rPr>
      </w:pPr>
      <w:r w:rsidRPr="00F4505D">
        <w:rPr>
          <w:rFonts w:ascii="Verdana" w:eastAsia="Verdana" w:hAnsi="Verdana" w:cs="Verdana"/>
          <w:sz w:val="20"/>
        </w:rPr>
        <w:t>Configured Panorama logging services, troubleshooting issues between Panorama, firewall log collectors, and Syslog servers for seamless data collection and monitoring.</w:t>
      </w:r>
    </w:p>
    <w:p w14:paraId="09C73E65" w14:textId="77777777" w:rsidR="00F4505D" w:rsidRDefault="00B24A50" w:rsidP="00B24A50">
      <w:pPr>
        <w:numPr>
          <w:ilvl w:val="0"/>
          <w:numId w:val="37"/>
        </w:numPr>
        <w:spacing w:after="0"/>
        <w:rPr>
          <w:rFonts w:ascii="Verdana" w:eastAsia="Verdana" w:hAnsi="Verdana" w:cs="Verdana"/>
          <w:sz w:val="20"/>
        </w:rPr>
      </w:pPr>
      <w:r w:rsidRPr="00F4505D">
        <w:rPr>
          <w:rFonts w:ascii="Verdana" w:eastAsia="Verdana" w:hAnsi="Verdana" w:cs="Verdana"/>
          <w:sz w:val="20"/>
        </w:rPr>
        <w:t>Assisted users in configuring firewalls to act as SSL forward proxies for decrypting HTTPS traffic, enhancing visibility and security.</w:t>
      </w:r>
    </w:p>
    <w:p w14:paraId="2164C7F5" w14:textId="77777777" w:rsidR="00F4505D" w:rsidRDefault="00B24A50" w:rsidP="00B24A50">
      <w:pPr>
        <w:numPr>
          <w:ilvl w:val="0"/>
          <w:numId w:val="37"/>
        </w:numPr>
        <w:spacing w:after="0"/>
        <w:rPr>
          <w:rFonts w:ascii="Verdana" w:eastAsia="Verdana" w:hAnsi="Verdana" w:cs="Verdana"/>
          <w:sz w:val="20"/>
        </w:rPr>
      </w:pPr>
      <w:r w:rsidRPr="00F4505D">
        <w:rPr>
          <w:rFonts w:ascii="Verdana" w:eastAsia="Verdana" w:hAnsi="Verdana" w:cs="Verdana"/>
          <w:sz w:val="20"/>
        </w:rPr>
        <w:t>Guided Users to Set up firewalls to act as SSL forward proxies for HTTPS traffic decryption, providing users with enhanced visibility into network traffic while maintaining security compliance.</w:t>
      </w:r>
    </w:p>
    <w:p w14:paraId="4FFA08CC" w14:textId="77777777" w:rsidR="00F4505D" w:rsidRDefault="00B24A50" w:rsidP="00B24A50">
      <w:pPr>
        <w:numPr>
          <w:ilvl w:val="0"/>
          <w:numId w:val="37"/>
        </w:numPr>
        <w:spacing w:after="0"/>
        <w:rPr>
          <w:rFonts w:ascii="Verdana" w:eastAsia="Verdana" w:hAnsi="Verdana" w:cs="Verdana"/>
          <w:sz w:val="20"/>
        </w:rPr>
      </w:pPr>
      <w:r w:rsidRPr="00F4505D">
        <w:rPr>
          <w:rFonts w:ascii="Verdana" w:eastAsia="Verdana" w:hAnsi="Verdana" w:cs="Verdana"/>
          <w:sz w:val="20"/>
        </w:rPr>
        <w:t>Assisted users in configuring and troubleshooting Global Protect to ensure secure and reliable access for remote users.</w:t>
      </w:r>
    </w:p>
    <w:p w14:paraId="4606F45A" w14:textId="77777777" w:rsidR="00F4505D" w:rsidRDefault="00B24A50" w:rsidP="00B24A50">
      <w:pPr>
        <w:numPr>
          <w:ilvl w:val="0"/>
          <w:numId w:val="37"/>
        </w:numPr>
        <w:spacing w:after="0"/>
        <w:rPr>
          <w:rFonts w:ascii="Verdana" w:eastAsia="Verdana" w:hAnsi="Verdana" w:cs="Verdana"/>
          <w:sz w:val="20"/>
        </w:rPr>
      </w:pPr>
      <w:r w:rsidRPr="00F4505D">
        <w:rPr>
          <w:rFonts w:ascii="Verdana" w:eastAsia="Verdana" w:hAnsi="Verdana" w:cs="Verdana"/>
          <w:sz w:val="20"/>
        </w:rPr>
        <w:t>Assisted users with the setup and troubleshooting of Global Protect, Palo Alto’s secure VPN service, ensuring smooth and secure connectivity for remote access users.</w:t>
      </w:r>
    </w:p>
    <w:p w14:paraId="44F75026" w14:textId="517664D4" w:rsidR="00B06A68" w:rsidRPr="00F4505D" w:rsidRDefault="00B24A50" w:rsidP="00B24A50">
      <w:pPr>
        <w:numPr>
          <w:ilvl w:val="0"/>
          <w:numId w:val="37"/>
        </w:numPr>
        <w:spacing w:after="0"/>
        <w:rPr>
          <w:rFonts w:ascii="Verdana" w:eastAsia="Verdana" w:hAnsi="Verdana" w:cs="Verdana"/>
          <w:sz w:val="20"/>
        </w:rPr>
      </w:pPr>
      <w:r w:rsidRPr="00F4505D">
        <w:rPr>
          <w:rFonts w:ascii="Verdana" w:eastAsia="Verdana" w:hAnsi="Verdana" w:cs="Verdana"/>
          <w:sz w:val="20"/>
        </w:rPr>
        <w:t>Conducted RCAs for incidents involving Palo Alto devices, providing comprehensive reports and solutions to prevent future occurrences.</w:t>
      </w:r>
    </w:p>
    <w:p w14:paraId="75EF0999" w14:textId="77777777" w:rsidR="0035531C" w:rsidRDefault="0035531C" w:rsidP="00360D83">
      <w:pPr>
        <w:spacing w:after="0"/>
        <w:rPr>
          <w:rFonts w:ascii="Verdana" w:eastAsia="Verdana" w:hAnsi="Verdana" w:cs="Verdana"/>
          <w:b/>
          <w:sz w:val="20"/>
        </w:rPr>
      </w:pPr>
    </w:p>
    <w:p w14:paraId="16B8EF2F" w14:textId="77777777" w:rsidR="0035531C" w:rsidRDefault="0035531C" w:rsidP="00360D83">
      <w:pPr>
        <w:spacing w:after="0"/>
        <w:rPr>
          <w:rFonts w:ascii="Verdana" w:eastAsia="Verdana" w:hAnsi="Verdana" w:cs="Verdana"/>
          <w:b/>
          <w:sz w:val="20"/>
        </w:rPr>
      </w:pPr>
    </w:p>
    <w:p w14:paraId="45E49F3F" w14:textId="038934F7" w:rsidR="00680F4A" w:rsidRPr="00030B76" w:rsidRDefault="00360D83" w:rsidP="00360D83">
      <w:pPr>
        <w:spacing w:after="0"/>
        <w:rPr>
          <w:rFonts w:ascii="Verdana" w:eastAsia="Verdana" w:hAnsi="Verdana" w:cs="Verdana"/>
          <w:b/>
          <w:sz w:val="20"/>
        </w:rPr>
      </w:pPr>
      <w:r w:rsidRPr="00030B76">
        <w:rPr>
          <w:rFonts w:ascii="Verdana" w:eastAsia="Verdana" w:hAnsi="Verdana" w:cs="Verdana"/>
          <w:b/>
          <w:sz w:val="20"/>
        </w:rPr>
        <w:t>Tata Consultancy Services (</w:t>
      </w:r>
      <w:proofErr w:type="gramStart"/>
      <w:r w:rsidR="00C44CA1" w:rsidRPr="00030B76">
        <w:rPr>
          <w:rFonts w:ascii="Verdana" w:eastAsia="Verdana" w:hAnsi="Verdana" w:cs="Verdana"/>
          <w:b/>
          <w:sz w:val="20"/>
        </w:rPr>
        <w:t>TCS)</w:t>
      </w:r>
      <w:r w:rsidR="00C44CA1">
        <w:rPr>
          <w:rFonts w:ascii="Verdana" w:eastAsia="Verdana" w:hAnsi="Verdana" w:cs="Verdana"/>
          <w:b/>
          <w:sz w:val="20"/>
        </w:rPr>
        <w:t xml:space="preserve">  </w:t>
      </w:r>
      <w:r w:rsidR="00106AA9">
        <w:rPr>
          <w:rFonts w:ascii="Verdana" w:eastAsia="Verdana" w:hAnsi="Verdana" w:cs="Verdana"/>
          <w:b/>
          <w:sz w:val="20"/>
        </w:rPr>
        <w:t xml:space="preserve"> </w:t>
      </w:r>
      <w:proofErr w:type="gramEnd"/>
      <w:r w:rsidR="00106AA9">
        <w:rPr>
          <w:rFonts w:ascii="Verdana" w:eastAsia="Verdana" w:hAnsi="Verdana" w:cs="Verdana"/>
          <w:b/>
          <w:sz w:val="20"/>
        </w:rPr>
        <w:t xml:space="preserve">                   </w:t>
      </w:r>
      <w:r w:rsidR="00DE0661">
        <w:rPr>
          <w:rFonts w:ascii="Verdana" w:eastAsia="Verdana" w:hAnsi="Verdana" w:cs="Verdana"/>
          <w:b/>
          <w:sz w:val="20"/>
        </w:rPr>
        <w:t xml:space="preserve">  </w:t>
      </w:r>
      <w:r w:rsidR="0081362E" w:rsidRPr="00030B76">
        <w:rPr>
          <w:rFonts w:ascii="Verdana" w:eastAsia="Verdana" w:hAnsi="Verdana" w:cs="Verdana"/>
          <w:b/>
          <w:sz w:val="20"/>
        </w:rPr>
        <w:t xml:space="preserve">July 2016 </w:t>
      </w:r>
      <w:r w:rsidR="0081362E">
        <w:rPr>
          <w:rFonts w:ascii="Verdana" w:eastAsia="Verdana" w:hAnsi="Verdana" w:cs="Verdana"/>
          <w:b/>
          <w:sz w:val="20"/>
        </w:rPr>
        <w:t>–</w:t>
      </w:r>
      <w:r w:rsidR="0081362E" w:rsidRPr="00030B76">
        <w:rPr>
          <w:rFonts w:ascii="Verdana" w:eastAsia="Verdana" w:hAnsi="Verdana" w:cs="Verdana"/>
          <w:b/>
          <w:sz w:val="20"/>
        </w:rPr>
        <w:t xml:space="preserve"> Jan2017</w:t>
      </w:r>
    </w:p>
    <w:p w14:paraId="6EBDFBF7" w14:textId="77777777" w:rsidR="00360D83" w:rsidRPr="00030B76" w:rsidRDefault="00680F4A" w:rsidP="00360D83">
      <w:pPr>
        <w:spacing w:after="0"/>
        <w:rPr>
          <w:rFonts w:ascii="Verdana" w:eastAsia="Verdana" w:hAnsi="Verdana" w:cs="Verdana"/>
          <w:b/>
          <w:bCs/>
          <w:color w:val="000000"/>
          <w:sz w:val="20"/>
        </w:rPr>
      </w:pPr>
      <w:r w:rsidRPr="00030B76">
        <w:rPr>
          <w:rFonts w:ascii="Verdana" w:eastAsia="Verdana" w:hAnsi="Verdana" w:cs="Verdana"/>
          <w:b/>
          <w:bCs/>
          <w:color w:val="000000"/>
          <w:sz w:val="20"/>
        </w:rPr>
        <w:t>Client: National Broadband Networ</w:t>
      </w:r>
      <w:r w:rsidR="007253C0">
        <w:rPr>
          <w:rFonts w:ascii="Verdana" w:eastAsia="Verdana" w:hAnsi="Verdana" w:cs="Verdana"/>
          <w:b/>
          <w:bCs/>
          <w:color w:val="000000"/>
          <w:sz w:val="20"/>
        </w:rPr>
        <w:t>k</w:t>
      </w:r>
      <w:r w:rsidR="00360D83" w:rsidRPr="00030B76">
        <w:rPr>
          <w:rFonts w:ascii="Verdana" w:eastAsia="Verdana" w:hAnsi="Verdana" w:cs="Verdana"/>
          <w:b/>
          <w:bCs/>
          <w:color w:val="000000"/>
          <w:sz w:val="20"/>
        </w:rPr>
        <w:tab/>
      </w:r>
      <w:r w:rsidR="00360D83" w:rsidRPr="00030B76">
        <w:rPr>
          <w:rFonts w:ascii="Verdana" w:eastAsia="Verdana" w:hAnsi="Verdana" w:cs="Verdana"/>
          <w:b/>
          <w:sz w:val="20"/>
        </w:rPr>
        <w:tab/>
      </w:r>
    </w:p>
    <w:p w14:paraId="097828E5" w14:textId="77777777" w:rsidR="00DF11E9" w:rsidRDefault="00360D83" w:rsidP="00AA0A38">
      <w:pPr>
        <w:spacing w:after="0"/>
        <w:rPr>
          <w:rFonts w:ascii="Verdana" w:eastAsia="Verdana" w:hAnsi="Verdana" w:cs="Verdana"/>
          <w:b/>
          <w:sz w:val="20"/>
        </w:rPr>
      </w:pPr>
      <w:r w:rsidRPr="00030B76">
        <w:rPr>
          <w:rFonts w:ascii="Verdana" w:eastAsia="Verdana" w:hAnsi="Verdana" w:cs="Verdana"/>
          <w:b/>
          <w:sz w:val="20"/>
        </w:rPr>
        <w:t>Senior Associate</w:t>
      </w:r>
    </w:p>
    <w:p w14:paraId="61C59DE6" w14:textId="77777777" w:rsidR="0081362E" w:rsidRPr="00AA0A38" w:rsidRDefault="0081362E" w:rsidP="00AA0A38">
      <w:pPr>
        <w:spacing w:after="0"/>
        <w:rPr>
          <w:rFonts w:ascii="Verdana" w:eastAsia="Verdana" w:hAnsi="Verdana" w:cs="Verdana"/>
          <w:b/>
          <w:sz w:val="20"/>
        </w:rPr>
      </w:pPr>
    </w:p>
    <w:p w14:paraId="51762462" w14:textId="77777777" w:rsidR="00F4505D" w:rsidRDefault="00B24A50" w:rsidP="00B24A50">
      <w:pPr>
        <w:widowControl w:val="0"/>
        <w:numPr>
          <w:ilvl w:val="0"/>
          <w:numId w:val="38"/>
        </w:numPr>
        <w:suppressAutoHyphens w:val="0"/>
        <w:spacing w:before="0" w:after="0"/>
        <w:jc w:val="both"/>
        <w:rPr>
          <w:rFonts w:ascii="Verdana" w:eastAsia="Verdana" w:hAnsi="Verdana" w:cs="Verdana"/>
          <w:sz w:val="20"/>
        </w:rPr>
      </w:pPr>
      <w:r w:rsidRPr="00B24A50">
        <w:rPr>
          <w:rFonts w:ascii="Verdana" w:eastAsia="Verdana" w:hAnsi="Verdana" w:cs="Verdana"/>
          <w:sz w:val="20"/>
        </w:rPr>
        <w:t>Engaged in network designing and planning using tools such as PNI and PNI Dashboard to create efficient and scalable network architectures.</w:t>
      </w:r>
    </w:p>
    <w:p w14:paraId="7430D0CF" w14:textId="77777777" w:rsidR="00F4505D" w:rsidRDefault="00B24A50" w:rsidP="00B24A50">
      <w:pPr>
        <w:widowControl w:val="0"/>
        <w:numPr>
          <w:ilvl w:val="0"/>
          <w:numId w:val="38"/>
        </w:numPr>
        <w:suppressAutoHyphens w:val="0"/>
        <w:spacing w:before="0" w:after="0"/>
        <w:jc w:val="both"/>
        <w:rPr>
          <w:rFonts w:ascii="Verdana" w:eastAsia="Verdana" w:hAnsi="Verdana" w:cs="Verdana"/>
          <w:sz w:val="20"/>
        </w:rPr>
      </w:pPr>
      <w:r w:rsidRPr="00F4505D">
        <w:rPr>
          <w:rFonts w:ascii="Verdana" w:eastAsia="Verdana" w:hAnsi="Verdana" w:cs="Verdana"/>
          <w:sz w:val="20"/>
        </w:rPr>
        <w:t>Developed comprehensive network designs tailored for the National Broadband Network (NBN) in Australia, ensuring alignment with organizational goals and customer needs.</w:t>
      </w:r>
    </w:p>
    <w:p w14:paraId="429B55A7" w14:textId="77777777" w:rsidR="00F4505D" w:rsidRDefault="00B24A50" w:rsidP="00B24A50">
      <w:pPr>
        <w:widowControl w:val="0"/>
        <w:numPr>
          <w:ilvl w:val="0"/>
          <w:numId w:val="38"/>
        </w:numPr>
        <w:suppressAutoHyphens w:val="0"/>
        <w:spacing w:before="0" w:after="0"/>
        <w:jc w:val="both"/>
        <w:rPr>
          <w:rFonts w:ascii="Verdana" w:eastAsia="Verdana" w:hAnsi="Verdana" w:cs="Verdana"/>
          <w:sz w:val="20"/>
        </w:rPr>
      </w:pPr>
      <w:r w:rsidRPr="00F4505D">
        <w:rPr>
          <w:rFonts w:ascii="Verdana" w:eastAsia="Verdana" w:hAnsi="Verdana" w:cs="Verdana"/>
          <w:sz w:val="20"/>
        </w:rPr>
        <w:t>Diagnosed and resolved network faults promptly, utilizing analytical skills to ensure minimal downtime and optimal network performance.</w:t>
      </w:r>
    </w:p>
    <w:p w14:paraId="763601A8" w14:textId="77777777" w:rsidR="00F4505D" w:rsidRDefault="00B24A50" w:rsidP="00B24A50">
      <w:pPr>
        <w:widowControl w:val="0"/>
        <w:numPr>
          <w:ilvl w:val="0"/>
          <w:numId w:val="38"/>
        </w:numPr>
        <w:suppressAutoHyphens w:val="0"/>
        <w:spacing w:before="0" w:after="0"/>
        <w:jc w:val="both"/>
        <w:rPr>
          <w:rFonts w:ascii="Verdana" w:eastAsia="Verdana" w:hAnsi="Verdana" w:cs="Verdana"/>
          <w:sz w:val="20"/>
        </w:rPr>
      </w:pPr>
      <w:r w:rsidRPr="00F4505D">
        <w:rPr>
          <w:rFonts w:ascii="Verdana" w:eastAsia="Verdana" w:hAnsi="Verdana" w:cs="Verdana"/>
          <w:sz w:val="20"/>
        </w:rPr>
        <w:t>Conducted copper activation processes to establish connectivity and ensure the functionality of the network infrastructure.</w:t>
      </w:r>
    </w:p>
    <w:p w14:paraId="067B7C68" w14:textId="2A400CC1" w:rsidR="005E53DA" w:rsidRPr="00F4505D" w:rsidRDefault="00B24A50" w:rsidP="00B24A50">
      <w:pPr>
        <w:widowControl w:val="0"/>
        <w:numPr>
          <w:ilvl w:val="0"/>
          <w:numId w:val="38"/>
        </w:numPr>
        <w:suppressAutoHyphens w:val="0"/>
        <w:spacing w:before="0" w:after="0"/>
        <w:jc w:val="both"/>
        <w:rPr>
          <w:rFonts w:ascii="Verdana" w:eastAsia="Verdana" w:hAnsi="Verdana" w:cs="Verdana"/>
          <w:sz w:val="20"/>
        </w:rPr>
      </w:pPr>
      <w:r w:rsidRPr="00F4505D">
        <w:rPr>
          <w:rFonts w:ascii="Verdana" w:eastAsia="Verdana" w:hAnsi="Verdana" w:cs="Verdana"/>
          <w:sz w:val="20"/>
        </w:rPr>
        <w:t>Delivered ISP services to NBN customers, managing service activation and supporting customer inquiries to enhance user satisfaction and experience.</w:t>
      </w:r>
    </w:p>
    <w:p w14:paraId="506C6ADB" w14:textId="77777777" w:rsidR="00B06A68" w:rsidRDefault="00B06A68" w:rsidP="00030B76">
      <w:pPr>
        <w:widowControl w:val="0"/>
        <w:suppressAutoHyphens w:val="0"/>
        <w:spacing w:before="0" w:after="0"/>
        <w:jc w:val="both"/>
        <w:rPr>
          <w:rFonts w:ascii="Verdana" w:eastAsia="Verdana" w:hAnsi="Verdana" w:cs="Verdana"/>
          <w:b/>
          <w:sz w:val="20"/>
        </w:rPr>
      </w:pPr>
    </w:p>
    <w:p w14:paraId="6739B118" w14:textId="77777777" w:rsidR="00B24A50" w:rsidRDefault="00B24A50" w:rsidP="007253C0">
      <w:pPr>
        <w:spacing w:after="0"/>
        <w:rPr>
          <w:rFonts w:ascii="Verdana" w:eastAsia="Verdana" w:hAnsi="Verdana" w:cs="Verdana"/>
          <w:b/>
          <w:sz w:val="20"/>
        </w:rPr>
      </w:pPr>
    </w:p>
    <w:p w14:paraId="4A606584" w14:textId="0120ED3B" w:rsidR="007253C0" w:rsidRPr="00030B76" w:rsidRDefault="00663545" w:rsidP="007253C0">
      <w:pPr>
        <w:spacing w:after="0"/>
        <w:rPr>
          <w:rFonts w:ascii="Verdana" w:eastAsia="Verdana" w:hAnsi="Verdana" w:cs="Verdana"/>
          <w:b/>
          <w:sz w:val="20"/>
        </w:rPr>
      </w:pPr>
      <w:proofErr w:type="spellStart"/>
      <w:r w:rsidRPr="00030B76">
        <w:rPr>
          <w:rFonts w:ascii="Verdana" w:eastAsia="Verdana" w:hAnsi="Verdana" w:cs="Verdana"/>
          <w:b/>
          <w:sz w:val="20"/>
        </w:rPr>
        <w:t>Xecute</w:t>
      </w:r>
      <w:r w:rsidR="00AA0A38" w:rsidRPr="00030B76">
        <w:rPr>
          <w:rFonts w:ascii="Verdana" w:eastAsia="Verdana" w:hAnsi="Verdana" w:cs="Verdana"/>
          <w:b/>
          <w:sz w:val="20"/>
        </w:rPr>
        <w:t>HR</w:t>
      </w:r>
      <w:proofErr w:type="spellEnd"/>
      <w:r w:rsidR="00AA0A38" w:rsidRPr="00030B76">
        <w:rPr>
          <w:rFonts w:ascii="Verdana" w:eastAsia="Verdana" w:hAnsi="Verdana" w:cs="Verdana"/>
          <w:b/>
          <w:sz w:val="20"/>
        </w:rPr>
        <w:t xml:space="preserve"> </w:t>
      </w:r>
      <w:r w:rsidR="00EE2D60" w:rsidRPr="00030B76">
        <w:rPr>
          <w:rFonts w:ascii="Verdana" w:eastAsia="Verdana" w:hAnsi="Verdana" w:cs="Verdana"/>
          <w:b/>
          <w:sz w:val="20"/>
        </w:rPr>
        <w:t>S</w:t>
      </w:r>
      <w:r w:rsidRPr="00030B76">
        <w:rPr>
          <w:rFonts w:ascii="Verdana" w:eastAsia="Verdana" w:hAnsi="Verdana" w:cs="Verdana"/>
          <w:b/>
          <w:sz w:val="20"/>
        </w:rPr>
        <w:t>olution</w:t>
      </w:r>
      <w:r w:rsidR="00EE2D60" w:rsidRPr="00030B76">
        <w:rPr>
          <w:rFonts w:ascii="Verdana" w:eastAsia="Verdana" w:hAnsi="Verdana" w:cs="Verdana"/>
          <w:b/>
          <w:sz w:val="20"/>
        </w:rPr>
        <w:t>s</w:t>
      </w:r>
      <w:r w:rsidR="00106AA9">
        <w:rPr>
          <w:rFonts w:ascii="Verdana" w:eastAsia="Verdana" w:hAnsi="Verdana" w:cs="Verdana"/>
          <w:b/>
          <w:sz w:val="20"/>
        </w:rPr>
        <w:t xml:space="preserve"> </w:t>
      </w:r>
      <w:r w:rsidR="00AA0A38" w:rsidRPr="00030B76">
        <w:rPr>
          <w:rFonts w:ascii="Verdana" w:eastAsia="Verdana" w:hAnsi="Verdana" w:cs="Verdana"/>
          <w:b/>
          <w:sz w:val="20"/>
        </w:rPr>
        <w:t>P</w:t>
      </w:r>
      <w:r w:rsidRPr="00030B76">
        <w:rPr>
          <w:rFonts w:ascii="Verdana" w:eastAsia="Verdana" w:hAnsi="Verdana" w:cs="Verdana"/>
          <w:b/>
          <w:sz w:val="20"/>
        </w:rPr>
        <w:t>vt ltd</w:t>
      </w:r>
      <w:r w:rsidR="00DF11E9" w:rsidRPr="00030B76">
        <w:rPr>
          <w:rFonts w:ascii="Verdana" w:eastAsia="Verdana" w:hAnsi="Verdana" w:cs="Verdana"/>
          <w:b/>
          <w:sz w:val="20"/>
        </w:rPr>
        <w:tab/>
      </w:r>
      <w:r w:rsidR="00DF11E9" w:rsidRPr="00030B76">
        <w:rPr>
          <w:rFonts w:ascii="Verdana" w:eastAsia="Verdana" w:hAnsi="Verdana" w:cs="Verdana"/>
          <w:b/>
          <w:sz w:val="20"/>
        </w:rPr>
        <w:tab/>
      </w:r>
      <w:r w:rsidR="00106AA9">
        <w:rPr>
          <w:rFonts w:ascii="Verdana" w:eastAsia="Verdana" w:hAnsi="Verdana" w:cs="Verdana"/>
          <w:b/>
          <w:sz w:val="20"/>
        </w:rPr>
        <w:t xml:space="preserve">                       </w:t>
      </w:r>
      <w:r w:rsidR="007253C0" w:rsidRPr="00030B76">
        <w:rPr>
          <w:rFonts w:ascii="Verdana" w:eastAsia="Verdana" w:hAnsi="Verdana" w:cs="Verdana"/>
          <w:b/>
          <w:sz w:val="20"/>
        </w:rPr>
        <w:t>Oct 2015 - June 2016</w:t>
      </w:r>
    </w:p>
    <w:p w14:paraId="6F235A95" w14:textId="77777777" w:rsidR="006344CA" w:rsidRPr="007253C0" w:rsidRDefault="006344CA" w:rsidP="007253C0">
      <w:pPr>
        <w:widowControl w:val="0"/>
        <w:suppressAutoHyphens w:val="0"/>
        <w:spacing w:before="0" w:after="0"/>
        <w:jc w:val="both"/>
        <w:rPr>
          <w:rFonts w:ascii="Verdana" w:eastAsia="Verdana" w:hAnsi="Verdana" w:cs="Verdana"/>
          <w:sz w:val="20"/>
        </w:rPr>
      </w:pPr>
      <w:r w:rsidRPr="00030B76">
        <w:rPr>
          <w:rFonts w:ascii="Verdana" w:eastAsia="Verdana" w:hAnsi="Verdana" w:cs="Verdana"/>
          <w:b/>
          <w:bCs/>
          <w:color w:val="000000"/>
          <w:sz w:val="20"/>
        </w:rPr>
        <w:t>Client: Bharti Airtel</w:t>
      </w:r>
    </w:p>
    <w:p w14:paraId="3A56F9F8" w14:textId="77777777" w:rsidR="00AA0A38" w:rsidRPr="00030B76" w:rsidRDefault="00A907CA" w:rsidP="00030B76">
      <w:pPr>
        <w:spacing w:after="0"/>
        <w:rPr>
          <w:rFonts w:ascii="Verdana" w:eastAsia="Verdana" w:hAnsi="Verdana" w:cs="Verdana"/>
          <w:b/>
          <w:bCs/>
          <w:color w:val="000000"/>
          <w:sz w:val="20"/>
        </w:rPr>
      </w:pPr>
      <w:r w:rsidRPr="00030B76">
        <w:rPr>
          <w:rFonts w:ascii="Verdana" w:eastAsia="Verdana" w:hAnsi="Verdana" w:cs="Verdana"/>
          <w:b/>
          <w:sz w:val="20"/>
        </w:rPr>
        <w:t>IP</w:t>
      </w:r>
      <w:r w:rsidR="00AA0A38" w:rsidRPr="00030B76">
        <w:rPr>
          <w:rFonts w:ascii="Verdana" w:eastAsia="Verdana" w:hAnsi="Verdana" w:cs="Verdana"/>
          <w:b/>
          <w:sz w:val="20"/>
        </w:rPr>
        <w:t xml:space="preserve"> Engineer</w:t>
      </w:r>
    </w:p>
    <w:p w14:paraId="35C0720A" w14:textId="77777777" w:rsidR="00DF11E9" w:rsidRPr="00563402" w:rsidRDefault="00DF11E9" w:rsidP="00A90477">
      <w:pPr>
        <w:widowControl w:val="0"/>
        <w:suppressAutoHyphens w:val="0"/>
        <w:spacing w:before="0" w:after="0"/>
        <w:jc w:val="both"/>
        <w:rPr>
          <w:rFonts w:ascii="Verdana" w:eastAsia="Verdana" w:hAnsi="Verdana" w:cs="Verdana"/>
          <w:sz w:val="20"/>
        </w:rPr>
      </w:pPr>
    </w:p>
    <w:p w14:paraId="252A6ACC" w14:textId="77777777" w:rsidR="00F4505D" w:rsidRDefault="007B3D30" w:rsidP="007B3D30">
      <w:pPr>
        <w:widowControl w:val="0"/>
        <w:numPr>
          <w:ilvl w:val="0"/>
          <w:numId w:val="39"/>
        </w:numPr>
        <w:suppressAutoHyphens w:val="0"/>
        <w:spacing w:before="0" w:after="0"/>
        <w:jc w:val="both"/>
        <w:rPr>
          <w:rFonts w:ascii="Verdana" w:eastAsia="Verdana" w:hAnsi="Verdana" w:cs="Verdana"/>
          <w:sz w:val="20"/>
        </w:rPr>
      </w:pPr>
      <w:r w:rsidRPr="007B3D30">
        <w:rPr>
          <w:rFonts w:ascii="Verdana" w:eastAsia="Verdana" w:hAnsi="Verdana" w:cs="Verdana"/>
          <w:sz w:val="20"/>
        </w:rPr>
        <w:t>Diagnosed and resolved network faults to ensure minimal downtime and optimal performance.</w:t>
      </w:r>
    </w:p>
    <w:p w14:paraId="3F5F14D7" w14:textId="77777777" w:rsidR="00F4505D" w:rsidRDefault="007B3D30" w:rsidP="007B3D30">
      <w:pPr>
        <w:widowControl w:val="0"/>
        <w:numPr>
          <w:ilvl w:val="0"/>
          <w:numId w:val="39"/>
        </w:numPr>
        <w:suppressAutoHyphens w:val="0"/>
        <w:spacing w:before="0" w:after="0"/>
        <w:jc w:val="both"/>
        <w:rPr>
          <w:rFonts w:ascii="Verdana" w:eastAsia="Verdana" w:hAnsi="Verdana" w:cs="Verdana"/>
          <w:sz w:val="20"/>
        </w:rPr>
      </w:pPr>
      <w:r w:rsidRPr="00F4505D">
        <w:rPr>
          <w:rFonts w:ascii="Verdana" w:eastAsia="Verdana" w:hAnsi="Verdana" w:cs="Verdana"/>
          <w:sz w:val="20"/>
        </w:rPr>
        <w:t>Provisioned ISP and ILP customer links using Meta Solv (M6) on Provider Edge (PE) routers, ensuring accurate and timely setups.</w:t>
      </w:r>
    </w:p>
    <w:p w14:paraId="5D2C2BFE" w14:textId="77777777" w:rsidR="00F4505D" w:rsidRDefault="007B3D30" w:rsidP="007B3D30">
      <w:pPr>
        <w:widowControl w:val="0"/>
        <w:numPr>
          <w:ilvl w:val="0"/>
          <w:numId w:val="39"/>
        </w:numPr>
        <w:suppressAutoHyphens w:val="0"/>
        <w:spacing w:before="0" w:after="0"/>
        <w:jc w:val="both"/>
        <w:rPr>
          <w:rFonts w:ascii="Verdana" w:eastAsia="Verdana" w:hAnsi="Verdana" w:cs="Verdana"/>
          <w:sz w:val="20"/>
        </w:rPr>
      </w:pPr>
      <w:r w:rsidRPr="00F4505D">
        <w:rPr>
          <w:rFonts w:ascii="Verdana" w:eastAsia="Verdana" w:hAnsi="Verdana" w:cs="Verdana"/>
          <w:sz w:val="20"/>
        </w:rPr>
        <w:t>Provisioned and configured Layer 2 and Layer 3 devices, including Cisco and Juniper routers, as well as Cisco switches, tailored for ISP and ILP customers.</w:t>
      </w:r>
    </w:p>
    <w:p w14:paraId="0BE3E128" w14:textId="77777777" w:rsidR="00F4505D" w:rsidRDefault="007B3D30" w:rsidP="007B3D30">
      <w:pPr>
        <w:widowControl w:val="0"/>
        <w:numPr>
          <w:ilvl w:val="0"/>
          <w:numId w:val="39"/>
        </w:numPr>
        <w:suppressAutoHyphens w:val="0"/>
        <w:spacing w:before="0" w:after="0"/>
        <w:jc w:val="both"/>
        <w:rPr>
          <w:rFonts w:ascii="Verdana" w:eastAsia="Verdana" w:hAnsi="Verdana" w:cs="Verdana"/>
          <w:sz w:val="20"/>
        </w:rPr>
      </w:pPr>
      <w:r w:rsidRPr="00F4505D">
        <w:rPr>
          <w:rFonts w:ascii="Verdana" w:eastAsia="Verdana" w:hAnsi="Verdana" w:cs="Verdana"/>
          <w:sz w:val="20"/>
        </w:rPr>
        <w:t>Implemented Layer 3 links over the ISP backbone, facilitating efficient data transmission and network connectivity.</w:t>
      </w:r>
    </w:p>
    <w:p w14:paraId="20CB2CAE" w14:textId="77777777" w:rsidR="00F4505D" w:rsidRDefault="007B3D30" w:rsidP="007B3D30">
      <w:pPr>
        <w:widowControl w:val="0"/>
        <w:numPr>
          <w:ilvl w:val="0"/>
          <w:numId w:val="39"/>
        </w:numPr>
        <w:suppressAutoHyphens w:val="0"/>
        <w:spacing w:before="0" w:after="0"/>
        <w:jc w:val="both"/>
        <w:rPr>
          <w:rFonts w:ascii="Verdana" w:eastAsia="Verdana" w:hAnsi="Verdana" w:cs="Verdana"/>
          <w:sz w:val="20"/>
        </w:rPr>
      </w:pPr>
      <w:r w:rsidRPr="00F4505D">
        <w:rPr>
          <w:rFonts w:ascii="Verdana" w:eastAsia="Verdana" w:hAnsi="Verdana" w:cs="Verdana"/>
          <w:sz w:val="20"/>
        </w:rPr>
        <w:t>Managed the configuration of Customer Edge (CE) routers for dedicated customers, ensuring adherence to client specifications and performance requirements.</w:t>
      </w:r>
    </w:p>
    <w:p w14:paraId="6B616443" w14:textId="77777777" w:rsidR="00F4505D" w:rsidRDefault="007B3D30" w:rsidP="00F66ED3">
      <w:pPr>
        <w:widowControl w:val="0"/>
        <w:numPr>
          <w:ilvl w:val="0"/>
          <w:numId w:val="39"/>
        </w:numPr>
        <w:suppressAutoHyphens w:val="0"/>
        <w:spacing w:before="0" w:after="0"/>
        <w:jc w:val="both"/>
        <w:rPr>
          <w:rFonts w:ascii="Verdana" w:eastAsia="Verdana" w:hAnsi="Verdana" w:cs="Verdana"/>
          <w:sz w:val="20"/>
        </w:rPr>
      </w:pPr>
      <w:r w:rsidRPr="00F4505D">
        <w:rPr>
          <w:rFonts w:ascii="Verdana" w:eastAsia="Verdana" w:hAnsi="Verdana" w:cs="Verdana"/>
          <w:sz w:val="20"/>
        </w:rPr>
        <w:t>Developed and configured network solutions to meet diverse business requirements, optimizing network architecture for efficiency and reliability.</w:t>
      </w:r>
    </w:p>
    <w:p w14:paraId="70DAFED6" w14:textId="3CD8FCA7" w:rsidR="00B06A68" w:rsidRPr="00F4505D" w:rsidRDefault="007B3D30" w:rsidP="00F66ED3">
      <w:pPr>
        <w:widowControl w:val="0"/>
        <w:numPr>
          <w:ilvl w:val="0"/>
          <w:numId w:val="39"/>
        </w:numPr>
        <w:suppressAutoHyphens w:val="0"/>
        <w:spacing w:before="0" w:after="0"/>
        <w:jc w:val="both"/>
        <w:rPr>
          <w:rFonts w:ascii="Verdana" w:eastAsia="Verdana" w:hAnsi="Verdana" w:cs="Verdana"/>
          <w:sz w:val="20"/>
        </w:rPr>
      </w:pPr>
      <w:r w:rsidRPr="00F4505D">
        <w:rPr>
          <w:rFonts w:ascii="Verdana" w:eastAsia="Verdana" w:hAnsi="Verdana" w:cs="Verdana"/>
          <w:sz w:val="20"/>
        </w:rPr>
        <w:t>Analysed fault logs to determine root causes of network failures, conducting thorough problem analysis to inform preventive measures and solutions</w:t>
      </w:r>
    </w:p>
    <w:p w14:paraId="25A9A83E" w14:textId="77777777" w:rsidR="00F4505D" w:rsidRDefault="00F4505D" w:rsidP="00DF11E9">
      <w:pPr>
        <w:spacing w:after="0"/>
        <w:rPr>
          <w:rFonts w:ascii="Verdana" w:eastAsia="Verdana" w:hAnsi="Verdana" w:cs="Verdana"/>
          <w:b/>
          <w:sz w:val="20"/>
        </w:rPr>
      </w:pPr>
    </w:p>
    <w:p w14:paraId="651FAFF3" w14:textId="77777777" w:rsidR="00F4505D" w:rsidRDefault="00F4505D" w:rsidP="00DF11E9">
      <w:pPr>
        <w:spacing w:after="0"/>
        <w:rPr>
          <w:rFonts w:ascii="Verdana" w:eastAsia="Verdana" w:hAnsi="Verdana" w:cs="Verdana"/>
          <w:b/>
          <w:sz w:val="20"/>
        </w:rPr>
      </w:pPr>
    </w:p>
    <w:p w14:paraId="743A0834" w14:textId="7600AFAA" w:rsidR="00DF11E9" w:rsidRPr="00030B76" w:rsidRDefault="00DF11E9" w:rsidP="00DF11E9">
      <w:pPr>
        <w:spacing w:after="0"/>
        <w:rPr>
          <w:rFonts w:ascii="Verdana" w:eastAsia="Verdana" w:hAnsi="Verdana" w:cs="Verdana"/>
          <w:b/>
          <w:sz w:val="20"/>
        </w:rPr>
      </w:pPr>
      <w:proofErr w:type="spellStart"/>
      <w:r w:rsidRPr="00030B76">
        <w:rPr>
          <w:rFonts w:ascii="Verdana" w:eastAsia="Verdana" w:hAnsi="Verdana" w:cs="Verdana"/>
          <w:b/>
          <w:sz w:val="20"/>
        </w:rPr>
        <w:t>Creatick</w:t>
      </w:r>
      <w:proofErr w:type="spellEnd"/>
      <w:r w:rsidRPr="00030B76">
        <w:rPr>
          <w:rFonts w:ascii="Verdana" w:eastAsia="Verdana" w:hAnsi="Verdana" w:cs="Verdana"/>
          <w:b/>
          <w:sz w:val="20"/>
        </w:rPr>
        <w:t xml:space="preserve"> Solutions </w:t>
      </w:r>
      <w:r w:rsidRPr="00030B76">
        <w:rPr>
          <w:rFonts w:ascii="Verdana" w:eastAsia="Verdana" w:hAnsi="Verdana" w:cs="Verdana"/>
          <w:b/>
          <w:sz w:val="20"/>
        </w:rPr>
        <w:tab/>
      </w:r>
      <w:r w:rsidRPr="00030B76">
        <w:rPr>
          <w:rFonts w:ascii="Verdana" w:eastAsia="Verdana" w:hAnsi="Verdana" w:cs="Verdana"/>
          <w:b/>
          <w:sz w:val="20"/>
        </w:rPr>
        <w:tab/>
      </w:r>
      <w:r w:rsidR="00106AA9">
        <w:rPr>
          <w:rFonts w:ascii="Verdana" w:eastAsia="Verdana" w:hAnsi="Verdana" w:cs="Verdana"/>
          <w:b/>
          <w:sz w:val="20"/>
        </w:rPr>
        <w:t xml:space="preserve">                                           </w:t>
      </w:r>
      <w:r w:rsidR="007253C0" w:rsidRPr="00030B76">
        <w:rPr>
          <w:rFonts w:ascii="Verdana" w:eastAsia="Verdana" w:hAnsi="Verdana" w:cs="Verdana"/>
          <w:b/>
          <w:sz w:val="20"/>
        </w:rPr>
        <w:t>Jan 2013 - July 2015</w:t>
      </w:r>
    </w:p>
    <w:p w14:paraId="7159A202" w14:textId="77777777" w:rsidR="00272590" w:rsidRDefault="00DF11E9" w:rsidP="00DF11E9">
      <w:pPr>
        <w:spacing w:after="0"/>
        <w:rPr>
          <w:rFonts w:ascii="Verdana" w:eastAsia="Verdana" w:hAnsi="Verdana" w:cs="Verdana"/>
          <w:b/>
          <w:sz w:val="20"/>
        </w:rPr>
      </w:pPr>
      <w:r w:rsidRPr="00030B76">
        <w:rPr>
          <w:rFonts w:ascii="Verdana" w:eastAsia="Verdana" w:hAnsi="Verdana" w:cs="Verdana"/>
          <w:b/>
          <w:sz w:val="20"/>
        </w:rPr>
        <w:t>Network Associate</w:t>
      </w:r>
    </w:p>
    <w:p w14:paraId="3AF8DC1B" w14:textId="77777777" w:rsidR="00F4505D" w:rsidRPr="00030B76" w:rsidRDefault="00F4505D" w:rsidP="00DF11E9">
      <w:pPr>
        <w:spacing w:after="0"/>
        <w:rPr>
          <w:rFonts w:ascii="Verdana" w:eastAsia="Verdana" w:hAnsi="Verdana" w:cs="Verdana"/>
          <w:b/>
          <w:sz w:val="20"/>
        </w:rPr>
      </w:pPr>
    </w:p>
    <w:p w14:paraId="798B02A8" w14:textId="77777777" w:rsidR="00F4505D" w:rsidRDefault="007B3D30" w:rsidP="007B3D30">
      <w:pPr>
        <w:numPr>
          <w:ilvl w:val="0"/>
          <w:numId w:val="40"/>
        </w:numPr>
        <w:rPr>
          <w:rFonts w:ascii="Verdana" w:eastAsia="Verdana" w:hAnsi="Verdana" w:cs="Verdana"/>
          <w:sz w:val="20"/>
        </w:rPr>
      </w:pPr>
      <w:r w:rsidRPr="007B3D30">
        <w:rPr>
          <w:rFonts w:ascii="Verdana" w:eastAsia="Verdana" w:hAnsi="Verdana" w:cs="Verdana"/>
          <w:sz w:val="20"/>
        </w:rPr>
        <w:t>Installed, configured, and upgraded hardware and software on Cisco routers and switches while troubleshooting network outages to ensure continuous operations.</w:t>
      </w:r>
    </w:p>
    <w:p w14:paraId="5922E8BE" w14:textId="77777777" w:rsidR="00F4505D" w:rsidRDefault="007B3D30" w:rsidP="007B3D30">
      <w:pPr>
        <w:numPr>
          <w:ilvl w:val="0"/>
          <w:numId w:val="40"/>
        </w:numPr>
        <w:rPr>
          <w:rFonts w:ascii="Verdana" w:eastAsia="Verdana" w:hAnsi="Verdana" w:cs="Verdana"/>
          <w:sz w:val="20"/>
        </w:rPr>
      </w:pPr>
      <w:r w:rsidRPr="00F4505D">
        <w:rPr>
          <w:rFonts w:ascii="Verdana" w:eastAsia="Verdana" w:hAnsi="Verdana" w:cs="Verdana"/>
          <w:sz w:val="20"/>
        </w:rPr>
        <w:t>Provided Level 1 network monitoring and support for all network security and server infrastructure, maintaining optimal performance and uptime.</w:t>
      </w:r>
    </w:p>
    <w:p w14:paraId="6A0D2A0F" w14:textId="77777777" w:rsidR="00F4505D" w:rsidRDefault="007B3D30" w:rsidP="001661DF">
      <w:pPr>
        <w:numPr>
          <w:ilvl w:val="0"/>
          <w:numId w:val="40"/>
        </w:numPr>
        <w:rPr>
          <w:rFonts w:ascii="Verdana" w:eastAsia="Verdana" w:hAnsi="Verdana" w:cs="Verdana"/>
          <w:sz w:val="20"/>
        </w:rPr>
      </w:pPr>
      <w:r w:rsidRPr="00F4505D">
        <w:rPr>
          <w:rFonts w:ascii="Verdana" w:eastAsia="Verdana" w:hAnsi="Verdana" w:cs="Verdana"/>
          <w:sz w:val="20"/>
        </w:rPr>
        <w:t>Built and maintained comprehensive Cisco network documentation for clients, ensuring clear records of network configurations and procedures.</w:t>
      </w:r>
    </w:p>
    <w:p w14:paraId="100490D6" w14:textId="5DA6FB8D" w:rsidR="00DF11E9" w:rsidRPr="00F4505D" w:rsidRDefault="007B3D30" w:rsidP="001661DF">
      <w:pPr>
        <w:numPr>
          <w:ilvl w:val="0"/>
          <w:numId w:val="40"/>
        </w:numPr>
        <w:rPr>
          <w:rFonts w:ascii="Verdana" w:eastAsia="Verdana" w:hAnsi="Verdana" w:cs="Verdana"/>
          <w:sz w:val="20"/>
        </w:rPr>
      </w:pPr>
      <w:r w:rsidRPr="00F4505D">
        <w:rPr>
          <w:rFonts w:ascii="Verdana" w:eastAsia="Verdana" w:hAnsi="Verdana" w:cs="Verdana"/>
          <w:sz w:val="20"/>
        </w:rPr>
        <w:t>Conducted Level 1 troubleshooting for DHCP and DNS-related issues, swiftly resolving problems to minimize service disruptions.</w:t>
      </w:r>
    </w:p>
    <w:sectPr w:rsidR="00DF11E9" w:rsidRPr="00F4505D" w:rsidSect="009325B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B5EDB" w14:textId="77777777" w:rsidR="004409B5" w:rsidRDefault="004409B5">
      <w:r>
        <w:separator/>
      </w:r>
    </w:p>
  </w:endnote>
  <w:endnote w:type="continuationSeparator" w:id="0">
    <w:p w14:paraId="23FF0899" w14:textId="77777777" w:rsidR="004409B5" w:rsidRDefault="00440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oto Sans Symbols">
    <w:altName w:val="Calibri"/>
    <w:charset w:val="0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1624C" w14:textId="77777777" w:rsidR="006242BA" w:rsidRDefault="006242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59D87" w14:textId="77777777" w:rsidR="006242BA" w:rsidRDefault="006242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A1880" w14:textId="77777777" w:rsidR="006242BA" w:rsidRDefault="006242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187D5" w14:textId="77777777" w:rsidR="004409B5" w:rsidRDefault="004409B5">
      <w:r>
        <w:separator/>
      </w:r>
    </w:p>
  </w:footnote>
  <w:footnote w:type="continuationSeparator" w:id="0">
    <w:p w14:paraId="738687C4" w14:textId="77777777" w:rsidR="004409B5" w:rsidRDefault="004409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05CD6" w14:textId="77777777" w:rsidR="006242BA" w:rsidRDefault="006242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C045A" w14:textId="77777777" w:rsidR="005F35B4" w:rsidRDefault="005F35B4" w:rsidP="00C307AC">
    <w:pPr>
      <w:pStyle w:val="Header"/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937F2" w14:textId="77777777" w:rsidR="006242BA" w:rsidRDefault="006242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-540"/>
        </w:tabs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80"/>
        </w:tabs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900"/>
        </w:tabs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620"/>
        </w:tabs>
      </w:pPr>
      <w:rPr>
        <w:rFonts w:ascii="Symbol" w:hAnsi="Symbol"/>
        <w:sz w:val="20"/>
      </w:rPr>
    </w:lvl>
    <w:lvl w:ilvl="4">
      <w:start w:val="1"/>
      <w:numFmt w:val="bullet"/>
      <w:lvlText w:val="o"/>
      <w:lvlJc w:val="left"/>
      <w:pPr>
        <w:tabs>
          <w:tab w:val="num" w:pos="2340"/>
        </w:tabs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3060"/>
        </w:tabs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3780"/>
        </w:tabs>
      </w:pPr>
      <w:rPr>
        <w:rFonts w:ascii="Symbol" w:hAnsi="Symbol"/>
        <w:sz w:val="20"/>
      </w:rPr>
    </w:lvl>
    <w:lvl w:ilvl="7">
      <w:start w:val="1"/>
      <w:numFmt w:val="bullet"/>
      <w:lvlText w:val="o"/>
      <w:lvlJc w:val="left"/>
      <w:pPr>
        <w:tabs>
          <w:tab w:val="num" w:pos="4500"/>
        </w:tabs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5220"/>
        </w:tabs>
      </w:pPr>
      <w:rPr>
        <w:rFonts w:ascii="Wingdings" w:hAnsi="Wingdings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/>
      </w:rPr>
    </w:lvl>
  </w:abstractNum>
  <w:abstractNum w:abstractNumId="2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auto"/>
        <w:sz w:val="20"/>
        <w:szCs w:val="20"/>
      </w:rPr>
    </w:lvl>
  </w:abstractNum>
  <w:abstractNum w:abstractNumId="3" w15:restartNumberingAfterBreak="0">
    <w:nsid w:val="0D0B18ED"/>
    <w:multiLevelType w:val="hybridMultilevel"/>
    <w:tmpl w:val="032292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816E2"/>
    <w:multiLevelType w:val="hybridMultilevel"/>
    <w:tmpl w:val="26FE3E24"/>
    <w:lvl w:ilvl="0" w:tplc="2900549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C4D69"/>
    <w:multiLevelType w:val="hybridMultilevel"/>
    <w:tmpl w:val="FBA80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271FF"/>
    <w:multiLevelType w:val="hybridMultilevel"/>
    <w:tmpl w:val="4336D7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2358B7"/>
    <w:multiLevelType w:val="hybridMultilevel"/>
    <w:tmpl w:val="6D3E7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E64016"/>
    <w:multiLevelType w:val="hybridMultilevel"/>
    <w:tmpl w:val="92265C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8F339F"/>
    <w:multiLevelType w:val="hybridMultilevel"/>
    <w:tmpl w:val="26B2C5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F55CE"/>
    <w:multiLevelType w:val="hybridMultilevel"/>
    <w:tmpl w:val="70ECAC8C"/>
    <w:lvl w:ilvl="0" w:tplc="36C0C2E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EC6F140">
      <w:numFmt w:val="bullet"/>
      <w:lvlText w:val="•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81727"/>
    <w:multiLevelType w:val="hybridMultilevel"/>
    <w:tmpl w:val="DF765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DD0749"/>
    <w:multiLevelType w:val="hybridMultilevel"/>
    <w:tmpl w:val="098E0B7A"/>
    <w:lvl w:ilvl="0" w:tplc="4DAE77BC">
      <w:numFmt w:val="bullet"/>
      <w:lvlText w:val="-"/>
      <w:lvlJc w:val="left"/>
      <w:pPr>
        <w:ind w:left="720" w:hanging="360"/>
      </w:pPr>
      <w:rPr>
        <w:rFonts w:ascii="Segoe UI Symbol" w:eastAsia="Verdana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EA5CAF"/>
    <w:multiLevelType w:val="hybridMultilevel"/>
    <w:tmpl w:val="BE9E4044"/>
    <w:lvl w:ilvl="0" w:tplc="E774E37A">
      <w:numFmt w:val="bullet"/>
      <w:lvlText w:val=""/>
      <w:lvlJc w:val="left"/>
      <w:pPr>
        <w:ind w:left="508" w:hanging="366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658E7DBA">
      <w:numFmt w:val="bullet"/>
      <w:lvlText w:val=""/>
      <w:lvlJc w:val="left"/>
      <w:pPr>
        <w:ind w:left="1079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2" w:tplc="C1BE15BA">
      <w:numFmt w:val="bullet"/>
      <w:lvlText w:val="•"/>
      <w:lvlJc w:val="left"/>
      <w:pPr>
        <w:ind w:left="2013" w:hanging="360"/>
      </w:pPr>
      <w:rPr>
        <w:rFonts w:hint="default"/>
        <w:lang w:val="en-US" w:eastAsia="en-US" w:bidi="en-US"/>
      </w:rPr>
    </w:lvl>
    <w:lvl w:ilvl="3" w:tplc="E97A8C5E">
      <w:numFmt w:val="bullet"/>
      <w:lvlText w:val="•"/>
      <w:lvlJc w:val="left"/>
      <w:pPr>
        <w:ind w:left="2949" w:hanging="360"/>
      </w:pPr>
      <w:rPr>
        <w:rFonts w:hint="default"/>
        <w:lang w:val="en-US" w:eastAsia="en-US" w:bidi="en-US"/>
      </w:rPr>
    </w:lvl>
    <w:lvl w:ilvl="4" w:tplc="8690E75E">
      <w:numFmt w:val="bullet"/>
      <w:lvlText w:val="•"/>
      <w:lvlJc w:val="left"/>
      <w:pPr>
        <w:ind w:left="3884" w:hanging="360"/>
      </w:pPr>
      <w:rPr>
        <w:rFonts w:hint="default"/>
        <w:lang w:val="en-US" w:eastAsia="en-US" w:bidi="en-US"/>
      </w:rPr>
    </w:lvl>
    <w:lvl w:ilvl="5" w:tplc="B5EE18AC"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en-US"/>
      </w:rPr>
    </w:lvl>
    <w:lvl w:ilvl="6" w:tplc="D4C64EAE">
      <w:numFmt w:val="bullet"/>
      <w:lvlText w:val="•"/>
      <w:lvlJc w:val="left"/>
      <w:pPr>
        <w:ind w:left="5755" w:hanging="360"/>
      </w:pPr>
      <w:rPr>
        <w:rFonts w:hint="default"/>
        <w:lang w:val="en-US" w:eastAsia="en-US" w:bidi="en-US"/>
      </w:rPr>
    </w:lvl>
    <w:lvl w:ilvl="7" w:tplc="DB608C0A">
      <w:numFmt w:val="bullet"/>
      <w:lvlText w:val="•"/>
      <w:lvlJc w:val="left"/>
      <w:pPr>
        <w:ind w:left="6691" w:hanging="360"/>
      </w:pPr>
      <w:rPr>
        <w:rFonts w:hint="default"/>
        <w:lang w:val="en-US" w:eastAsia="en-US" w:bidi="en-US"/>
      </w:rPr>
    </w:lvl>
    <w:lvl w:ilvl="8" w:tplc="F44CA51C">
      <w:numFmt w:val="bullet"/>
      <w:lvlText w:val="•"/>
      <w:lvlJc w:val="left"/>
      <w:pPr>
        <w:ind w:left="7626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291B3BEF"/>
    <w:multiLevelType w:val="hybridMultilevel"/>
    <w:tmpl w:val="E22421B8"/>
    <w:lvl w:ilvl="0" w:tplc="40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B94E8F"/>
    <w:multiLevelType w:val="hybridMultilevel"/>
    <w:tmpl w:val="34004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F417D9"/>
    <w:multiLevelType w:val="hybridMultilevel"/>
    <w:tmpl w:val="131A3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192B39"/>
    <w:multiLevelType w:val="hybridMultilevel"/>
    <w:tmpl w:val="E77E73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12328B"/>
    <w:multiLevelType w:val="hybridMultilevel"/>
    <w:tmpl w:val="6E2C0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1B59F9"/>
    <w:multiLevelType w:val="hybridMultilevel"/>
    <w:tmpl w:val="D43A4A02"/>
    <w:lvl w:ilvl="0" w:tplc="40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BE3D0B"/>
    <w:multiLevelType w:val="hybridMultilevel"/>
    <w:tmpl w:val="078CE008"/>
    <w:lvl w:ilvl="0" w:tplc="BEC0879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DD1D42"/>
    <w:multiLevelType w:val="hybridMultilevel"/>
    <w:tmpl w:val="592A2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1F50DF"/>
    <w:multiLevelType w:val="hybridMultilevel"/>
    <w:tmpl w:val="7B6E9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520C83"/>
    <w:multiLevelType w:val="multilevel"/>
    <w:tmpl w:val="6204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962CFD"/>
    <w:multiLevelType w:val="hybridMultilevel"/>
    <w:tmpl w:val="4BAA2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787E66"/>
    <w:multiLevelType w:val="hybridMultilevel"/>
    <w:tmpl w:val="C75EEABA"/>
    <w:lvl w:ilvl="0" w:tplc="2CEE15C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976B8C"/>
    <w:multiLevelType w:val="hybridMultilevel"/>
    <w:tmpl w:val="47AAA3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67585B"/>
    <w:multiLevelType w:val="hybridMultilevel"/>
    <w:tmpl w:val="BAD29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C5779E"/>
    <w:multiLevelType w:val="hybridMultilevel"/>
    <w:tmpl w:val="1F3CC0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F23692"/>
    <w:multiLevelType w:val="hybridMultilevel"/>
    <w:tmpl w:val="97B6BC06"/>
    <w:lvl w:ilvl="0" w:tplc="36C0C2E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9B0108"/>
    <w:multiLevelType w:val="hybridMultilevel"/>
    <w:tmpl w:val="78BE7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DA5069"/>
    <w:multiLevelType w:val="hybridMultilevel"/>
    <w:tmpl w:val="206AF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7E59F0"/>
    <w:multiLevelType w:val="multilevel"/>
    <w:tmpl w:val="23BA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0624D6"/>
    <w:multiLevelType w:val="hybridMultilevel"/>
    <w:tmpl w:val="BE78A0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36B3F69"/>
    <w:multiLevelType w:val="multilevel"/>
    <w:tmpl w:val="B98CABC2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D7744B7"/>
    <w:multiLevelType w:val="hybridMultilevel"/>
    <w:tmpl w:val="41782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9B014B"/>
    <w:multiLevelType w:val="hybridMultilevel"/>
    <w:tmpl w:val="6F58DA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9C7524"/>
    <w:multiLevelType w:val="hybridMultilevel"/>
    <w:tmpl w:val="52C6DE7E"/>
    <w:lvl w:ilvl="0" w:tplc="2900549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1D74C3"/>
    <w:multiLevelType w:val="hybridMultilevel"/>
    <w:tmpl w:val="54FEE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47C11"/>
    <w:multiLevelType w:val="hybridMultilevel"/>
    <w:tmpl w:val="B68A5D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8083092">
    <w:abstractNumId w:val="0"/>
  </w:num>
  <w:num w:numId="2" w16cid:durableId="1933929782">
    <w:abstractNumId w:val="1"/>
  </w:num>
  <w:num w:numId="3" w16cid:durableId="223218461">
    <w:abstractNumId w:val="20"/>
  </w:num>
  <w:num w:numId="4" w16cid:durableId="2026588352">
    <w:abstractNumId w:val="4"/>
  </w:num>
  <w:num w:numId="5" w16cid:durableId="1888953212">
    <w:abstractNumId w:val="10"/>
  </w:num>
  <w:num w:numId="6" w16cid:durableId="1499804474">
    <w:abstractNumId w:val="25"/>
  </w:num>
  <w:num w:numId="7" w16cid:durableId="1950158322">
    <w:abstractNumId w:val="26"/>
  </w:num>
  <w:num w:numId="8" w16cid:durableId="675496620">
    <w:abstractNumId w:val="33"/>
  </w:num>
  <w:num w:numId="9" w16cid:durableId="321010865">
    <w:abstractNumId w:val="2"/>
  </w:num>
  <w:num w:numId="10" w16cid:durableId="1839151035">
    <w:abstractNumId w:val="6"/>
  </w:num>
  <w:num w:numId="11" w16cid:durableId="1497382856">
    <w:abstractNumId w:val="35"/>
  </w:num>
  <w:num w:numId="12" w16cid:durableId="189614425">
    <w:abstractNumId w:val="27"/>
  </w:num>
  <w:num w:numId="13" w16cid:durableId="1612126125">
    <w:abstractNumId w:val="15"/>
  </w:num>
  <w:num w:numId="14" w16cid:durableId="2127116309">
    <w:abstractNumId w:val="16"/>
  </w:num>
  <w:num w:numId="15" w16cid:durableId="1352413931">
    <w:abstractNumId w:val="5"/>
  </w:num>
  <w:num w:numId="16" w16cid:durableId="1996688572">
    <w:abstractNumId w:val="37"/>
  </w:num>
  <w:num w:numId="17" w16cid:durableId="344524018">
    <w:abstractNumId w:val="24"/>
  </w:num>
  <w:num w:numId="18" w16cid:durableId="1718819242">
    <w:abstractNumId w:val="38"/>
  </w:num>
  <w:num w:numId="19" w16cid:durableId="391781351">
    <w:abstractNumId w:val="21"/>
  </w:num>
  <w:num w:numId="20" w16cid:durableId="1723211303">
    <w:abstractNumId w:val="28"/>
  </w:num>
  <w:num w:numId="21" w16cid:durableId="1286741309">
    <w:abstractNumId w:val="22"/>
  </w:num>
  <w:num w:numId="22" w16cid:durableId="1597980859">
    <w:abstractNumId w:val="29"/>
  </w:num>
  <w:num w:numId="23" w16cid:durableId="1742941202">
    <w:abstractNumId w:val="23"/>
  </w:num>
  <w:num w:numId="24" w16cid:durableId="82074844">
    <w:abstractNumId w:val="32"/>
  </w:num>
  <w:num w:numId="25" w16cid:durableId="1002855459">
    <w:abstractNumId w:val="34"/>
  </w:num>
  <w:num w:numId="26" w16cid:durableId="1309704144">
    <w:abstractNumId w:val="9"/>
  </w:num>
  <w:num w:numId="27" w16cid:durableId="1139305224">
    <w:abstractNumId w:val="13"/>
  </w:num>
  <w:num w:numId="28" w16cid:durableId="1725714738">
    <w:abstractNumId w:val="19"/>
  </w:num>
  <w:num w:numId="29" w16cid:durableId="1821000121">
    <w:abstractNumId w:val="17"/>
  </w:num>
  <w:num w:numId="30" w16cid:durableId="325910598">
    <w:abstractNumId w:val="14"/>
  </w:num>
  <w:num w:numId="31" w16cid:durableId="1001616141">
    <w:abstractNumId w:val="7"/>
  </w:num>
  <w:num w:numId="32" w16cid:durableId="960915580">
    <w:abstractNumId w:val="11"/>
  </w:num>
  <w:num w:numId="33" w16cid:durableId="1298730232">
    <w:abstractNumId w:val="12"/>
  </w:num>
  <w:num w:numId="34" w16cid:durableId="1737973540">
    <w:abstractNumId w:val="18"/>
  </w:num>
  <w:num w:numId="35" w16cid:durableId="2023899222">
    <w:abstractNumId w:val="30"/>
  </w:num>
  <w:num w:numId="36" w16cid:durableId="556206694">
    <w:abstractNumId w:val="3"/>
  </w:num>
  <w:num w:numId="37" w16cid:durableId="491797003">
    <w:abstractNumId w:val="39"/>
  </w:num>
  <w:num w:numId="38" w16cid:durableId="1478650749">
    <w:abstractNumId w:val="31"/>
  </w:num>
  <w:num w:numId="39" w16cid:durableId="1839804235">
    <w:abstractNumId w:val="8"/>
  </w:num>
  <w:num w:numId="40" w16cid:durableId="111510209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1AA1"/>
    <w:rsid w:val="000048D8"/>
    <w:rsid w:val="0001537C"/>
    <w:rsid w:val="000208A9"/>
    <w:rsid w:val="00030B76"/>
    <w:rsid w:val="000319EC"/>
    <w:rsid w:val="0004051E"/>
    <w:rsid w:val="000605DF"/>
    <w:rsid w:val="000659CD"/>
    <w:rsid w:val="00067C20"/>
    <w:rsid w:val="000723C8"/>
    <w:rsid w:val="000731BC"/>
    <w:rsid w:val="00077C2A"/>
    <w:rsid w:val="00077E2F"/>
    <w:rsid w:val="00080CE4"/>
    <w:rsid w:val="00093323"/>
    <w:rsid w:val="00097DB4"/>
    <w:rsid w:val="000A05BC"/>
    <w:rsid w:val="000A50F3"/>
    <w:rsid w:val="000A6EA2"/>
    <w:rsid w:val="000C7A0F"/>
    <w:rsid w:val="000D02CD"/>
    <w:rsid w:val="000D6A8A"/>
    <w:rsid w:val="000D746A"/>
    <w:rsid w:val="000E661F"/>
    <w:rsid w:val="000F1354"/>
    <w:rsid w:val="000F5873"/>
    <w:rsid w:val="001040EB"/>
    <w:rsid w:val="001059A1"/>
    <w:rsid w:val="00106AA9"/>
    <w:rsid w:val="00114D0A"/>
    <w:rsid w:val="0012103C"/>
    <w:rsid w:val="001212AB"/>
    <w:rsid w:val="00156CF2"/>
    <w:rsid w:val="0015734C"/>
    <w:rsid w:val="00157BAE"/>
    <w:rsid w:val="001661DF"/>
    <w:rsid w:val="00177805"/>
    <w:rsid w:val="001800CA"/>
    <w:rsid w:val="00183EDA"/>
    <w:rsid w:val="00185683"/>
    <w:rsid w:val="00187811"/>
    <w:rsid w:val="00191183"/>
    <w:rsid w:val="00195937"/>
    <w:rsid w:val="001A1B26"/>
    <w:rsid w:val="001A454D"/>
    <w:rsid w:val="001A598E"/>
    <w:rsid w:val="001C0AB1"/>
    <w:rsid w:val="001D15D0"/>
    <w:rsid w:val="001D44A1"/>
    <w:rsid w:val="001F252D"/>
    <w:rsid w:val="001F7484"/>
    <w:rsid w:val="002017E4"/>
    <w:rsid w:val="002218AC"/>
    <w:rsid w:val="002245F5"/>
    <w:rsid w:val="002349C6"/>
    <w:rsid w:val="002350C8"/>
    <w:rsid w:val="00237192"/>
    <w:rsid w:val="002461BB"/>
    <w:rsid w:val="00246A2F"/>
    <w:rsid w:val="00247EB1"/>
    <w:rsid w:val="00267B9F"/>
    <w:rsid w:val="002703B5"/>
    <w:rsid w:val="00272590"/>
    <w:rsid w:val="0027506E"/>
    <w:rsid w:val="00284CF0"/>
    <w:rsid w:val="00291535"/>
    <w:rsid w:val="00296566"/>
    <w:rsid w:val="002A14E8"/>
    <w:rsid w:val="002A4EF9"/>
    <w:rsid w:val="002A7CE6"/>
    <w:rsid w:val="002C2FA8"/>
    <w:rsid w:val="002C7A6C"/>
    <w:rsid w:val="002D0506"/>
    <w:rsid w:val="002D24D6"/>
    <w:rsid w:val="002D45BE"/>
    <w:rsid w:val="002E1EFF"/>
    <w:rsid w:val="002E7306"/>
    <w:rsid w:val="002F7B06"/>
    <w:rsid w:val="00307E24"/>
    <w:rsid w:val="00307F67"/>
    <w:rsid w:val="003109EA"/>
    <w:rsid w:val="003175A0"/>
    <w:rsid w:val="00324C41"/>
    <w:rsid w:val="003344F5"/>
    <w:rsid w:val="003417DF"/>
    <w:rsid w:val="00347E13"/>
    <w:rsid w:val="0035531C"/>
    <w:rsid w:val="0035761B"/>
    <w:rsid w:val="00357AA6"/>
    <w:rsid w:val="00360D83"/>
    <w:rsid w:val="0036249E"/>
    <w:rsid w:val="003632AC"/>
    <w:rsid w:val="0036713F"/>
    <w:rsid w:val="0037019C"/>
    <w:rsid w:val="003725F7"/>
    <w:rsid w:val="00393E33"/>
    <w:rsid w:val="003A41EB"/>
    <w:rsid w:val="003A45EC"/>
    <w:rsid w:val="003A66CB"/>
    <w:rsid w:val="003B6D12"/>
    <w:rsid w:val="003C1486"/>
    <w:rsid w:val="003C4263"/>
    <w:rsid w:val="003D1634"/>
    <w:rsid w:val="003F0255"/>
    <w:rsid w:val="003F2D67"/>
    <w:rsid w:val="003F3DF0"/>
    <w:rsid w:val="003F40A1"/>
    <w:rsid w:val="00400A52"/>
    <w:rsid w:val="0040216A"/>
    <w:rsid w:val="00413A10"/>
    <w:rsid w:val="004162E9"/>
    <w:rsid w:val="004171B7"/>
    <w:rsid w:val="0042319D"/>
    <w:rsid w:val="004247A6"/>
    <w:rsid w:val="004331A6"/>
    <w:rsid w:val="004409B5"/>
    <w:rsid w:val="0044179F"/>
    <w:rsid w:val="0044249B"/>
    <w:rsid w:val="00451B41"/>
    <w:rsid w:val="004620B2"/>
    <w:rsid w:val="004631AD"/>
    <w:rsid w:val="00464E33"/>
    <w:rsid w:val="00484461"/>
    <w:rsid w:val="004845C9"/>
    <w:rsid w:val="00485813"/>
    <w:rsid w:val="004871D6"/>
    <w:rsid w:val="004901A0"/>
    <w:rsid w:val="004A22F3"/>
    <w:rsid w:val="004A33ED"/>
    <w:rsid w:val="004A6D54"/>
    <w:rsid w:val="004B100D"/>
    <w:rsid w:val="004B5E69"/>
    <w:rsid w:val="004B6391"/>
    <w:rsid w:val="004C1FA0"/>
    <w:rsid w:val="004C4EA7"/>
    <w:rsid w:val="004C52D2"/>
    <w:rsid w:val="004E033B"/>
    <w:rsid w:val="004E33A0"/>
    <w:rsid w:val="004F0386"/>
    <w:rsid w:val="004F34D5"/>
    <w:rsid w:val="00501603"/>
    <w:rsid w:val="0050200B"/>
    <w:rsid w:val="00502DFB"/>
    <w:rsid w:val="00515D78"/>
    <w:rsid w:val="005200AC"/>
    <w:rsid w:val="005200CC"/>
    <w:rsid w:val="0053438E"/>
    <w:rsid w:val="00541446"/>
    <w:rsid w:val="00543A8A"/>
    <w:rsid w:val="00547814"/>
    <w:rsid w:val="00551455"/>
    <w:rsid w:val="005519F0"/>
    <w:rsid w:val="005552A8"/>
    <w:rsid w:val="005554BC"/>
    <w:rsid w:val="005558E5"/>
    <w:rsid w:val="00560004"/>
    <w:rsid w:val="00560ABC"/>
    <w:rsid w:val="00563066"/>
    <w:rsid w:val="00563402"/>
    <w:rsid w:val="00563E00"/>
    <w:rsid w:val="00572F62"/>
    <w:rsid w:val="005752D8"/>
    <w:rsid w:val="005937E5"/>
    <w:rsid w:val="005C487D"/>
    <w:rsid w:val="005D209C"/>
    <w:rsid w:val="005D3554"/>
    <w:rsid w:val="005E53DA"/>
    <w:rsid w:val="005E62FA"/>
    <w:rsid w:val="005F1B2C"/>
    <w:rsid w:val="005F35B4"/>
    <w:rsid w:val="0060502A"/>
    <w:rsid w:val="00611194"/>
    <w:rsid w:val="006242BA"/>
    <w:rsid w:val="006258F6"/>
    <w:rsid w:val="0063023C"/>
    <w:rsid w:val="00631149"/>
    <w:rsid w:val="006344CA"/>
    <w:rsid w:val="00654A5E"/>
    <w:rsid w:val="006573C8"/>
    <w:rsid w:val="006620D8"/>
    <w:rsid w:val="00663545"/>
    <w:rsid w:val="006662E9"/>
    <w:rsid w:val="00672D6D"/>
    <w:rsid w:val="006739CA"/>
    <w:rsid w:val="00680F4A"/>
    <w:rsid w:val="006929AA"/>
    <w:rsid w:val="00696C29"/>
    <w:rsid w:val="006A2E57"/>
    <w:rsid w:val="006B28AC"/>
    <w:rsid w:val="006C2616"/>
    <w:rsid w:val="006E15EE"/>
    <w:rsid w:val="006F0FFF"/>
    <w:rsid w:val="006F3194"/>
    <w:rsid w:val="006F5DAD"/>
    <w:rsid w:val="00700A19"/>
    <w:rsid w:val="00701779"/>
    <w:rsid w:val="00711D26"/>
    <w:rsid w:val="0071454D"/>
    <w:rsid w:val="00714577"/>
    <w:rsid w:val="007163D8"/>
    <w:rsid w:val="0072027E"/>
    <w:rsid w:val="007227FF"/>
    <w:rsid w:val="007253C0"/>
    <w:rsid w:val="0073299D"/>
    <w:rsid w:val="0073524C"/>
    <w:rsid w:val="00740328"/>
    <w:rsid w:val="007576C0"/>
    <w:rsid w:val="007629C9"/>
    <w:rsid w:val="00770A73"/>
    <w:rsid w:val="007725E2"/>
    <w:rsid w:val="00776169"/>
    <w:rsid w:val="0078526D"/>
    <w:rsid w:val="00790F52"/>
    <w:rsid w:val="00792124"/>
    <w:rsid w:val="007B018F"/>
    <w:rsid w:val="007B1F3B"/>
    <w:rsid w:val="007B3D30"/>
    <w:rsid w:val="007B4DFB"/>
    <w:rsid w:val="007D2B03"/>
    <w:rsid w:val="007E2C1F"/>
    <w:rsid w:val="007E5DF1"/>
    <w:rsid w:val="007F29FA"/>
    <w:rsid w:val="007F4712"/>
    <w:rsid w:val="00810157"/>
    <w:rsid w:val="0081362E"/>
    <w:rsid w:val="008152FA"/>
    <w:rsid w:val="00815B65"/>
    <w:rsid w:val="00820874"/>
    <w:rsid w:val="008261B4"/>
    <w:rsid w:val="00826284"/>
    <w:rsid w:val="00832412"/>
    <w:rsid w:val="008325C4"/>
    <w:rsid w:val="00844755"/>
    <w:rsid w:val="0084645E"/>
    <w:rsid w:val="00847DEB"/>
    <w:rsid w:val="00850D55"/>
    <w:rsid w:val="00851D1D"/>
    <w:rsid w:val="008554F4"/>
    <w:rsid w:val="00864A33"/>
    <w:rsid w:val="0086528F"/>
    <w:rsid w:val="008735AA"/>
    <w:rsid w:val="008755D2"/>
    <w:rsid w:val="008912D1"/>
    <w:rsid w:val="00891C6C"/>
    <w:rsid w:val="00892473"/>
    <w:rsid w:val="008A081D"/>
    <w:rsid w:val="008A64C9"/>
    <w:rsid w:val="008B003F"/>
    <w:rsid w:val="008B0616"/>
    <w:rsid w:val="008B429D"/>
    <w:rsid w:val="008C38CD"/>
    <w:rsid w:val="008C4D94"/>
    <w:rsid w:val="008C6F56"/>
    <w:rsid w:val="008D3D83"/>
    <w:rsid w:val="008E0455"/>
    <w:rsid w:val="008E3596"/>
    <w:rsid w:val="009021B1"/>
    <w:rsid w:val="00905A67"/>
    <w:rsid w:val="0090642A"/>
    <w:rsid w:val="00911846"/>
    <w:rsid w:val="00926455"/>
    <w:rsid w:val="0093062C"/>
    <w:rsid w:val="0093155C"/>
    <w:rsid w:val="00931E51"/>
    <w:rsid w:val="009325BB"/>
    <w:rsid w:val="009428B0"/>
    <w:rsid w:val="00943063"/>
    <w:rsid w:val="00973906"/>
    <w:rsid w:val="00975757"/>
    <w:rsid w:val="009B4EBB"/>
    <w:rsid w:val="009C0E09"/>
    <w:rsid w:val="009C50F1"/>
    <w:rsid w:val="009D11F8"/>
    <w:rsid w:val="009D5D1E"/>
    <w:rsid w:val="009D7AF4"/>
    <w:rsid w:val="009E2759"/>
    <w:rsid w:val="00A1086B"/>
    <w:rsid w:val="00A25084"/>
    <w:rsid w:val="00A41932"/>
    <w:rsid w:val="00A4280E"/>
    <w:rsid w:val="00A54723"/>
    <w:rsid w:val="00A6434F"/>
    <w:rsid w:val="00A8011F"/>
    <w:rsid w:val="00A8079A"/>
    <w:rsid w:val="00A90477"/>
    <w:rsid w:val="00A907CA"/>
    <w:rsid w:val="00A936F7"/>
    <w:rsid w:val="00A941CC"/>
    <w:rsid w:val="00A948A6"/>
    <w:rsid w:val="00A95071"/>
    <w:rsid w:val="00AA0A38"/>
    <w:rsid w:val="00AA2B1D"/>
    <w:rsid w:val="00AB4C47"/>
    <w:rsid w:val="00AB6D88"/>
    <w:rsid w:val="00AC7AF4"/>
    <w:rsid w:val="00AD3477"/>
    <w:rsid w:val="00AD4EBE"/>
    <w:rsid w:val="00AE4B28"/>
    <w:rsid w:val="00AE6737"/>
    <w:rsid w:val="00AF21F5"/>
    <w:rsid w:val="00AF717A"/>
    <w:rsid w:val="00B014DF"/>
    <w:rsid w:val="00B019FD"/>
    <w:rsid w:val="00B01A34"/>
    <w:rsid w:val="00B06A68"/>
    <w:rsid w:val="00B1180B"/>
    <w:rsid w:val="00B1454E"/>
    <w:rsid w:val="00B1720F"/>
    <w:rsid w:val="00B24A50"/>
    <w:rsid w:val="00B27169"/>
    <w:rsid w:val="00B27307"/>
    <w:rsid w:val="00B33FC9"/>
    <w:rsid w:val="00B340BF"/>
    <w:rsid w:val="00B3474E"/>
    <w:rsid w:val="00B35B4A"/>
    <w:rsid w:val="00B368F7"/>
    <w:rsid w:val="00B3782A"/>
    <w:rsid w:val="00B542FC"/>
    <w:rsid w:val="00B57D96"/>
    <w:rsid w:val="00B70909"/>
    <w:rsid w:val="00B74793"/>
    <w:rsid w:val="00B77FA9"/>
    <w:rsid w:val="00B83768"/>
    <w:rsid w:val="00B94F3A"/>
    <w:rsid w:val="00B96F2C"/>
    <w:rsid w:val="00B971D1"/>
    <w:rsid w:val="00BA7EAB"/>
    <w:rsid w:val="00BB162B"/>
    <w:rsid w:val="00BB6F38"/>
    <w:rsid w:val="00BC3C6B"/>
    <w:rsid w:val="00BC69C1"/>
    <w:rsid w:val="00BC7779"/>
    <w:rsid w:val="00BC792A"/>
    <w:rsid w:val="00BD43EC"/>
    <w:rsid w:val="00BD6FD4"/>
    <w:rsid w:val="00BD77A9"/>
    <w:rsid w:val="00BE2DF9"/>
    <w:rsid w:val="00BE5E2D"/>
    <w:rsid w:val="00BF0D19"/>
    <w:rsid w:val="00C01DBF"/>
    <w:rsid w:val="00C03C32"/>
    <w:rsid w:val="00C2163F"/>
    <w:rsid w:val="00C21FFA"/>
    <w:rsid w:val="00C2271C"/>
    <w:rsid w:val="00C24B95"/>
    <w:rsid w:val="00C2652F"/>
    <w:rsid w:val="00C27CD4"/>
    <w:rsid w:val="00C307AC"/>
    <w:rsid w:val="00C31AA1"/>
    <w:rsid w:val="00C3501D"/>
    <w:rsid w:val="00C35ADE"/>
    <w:rsid w:val="00C3798C"/>
    <w:rsid w:val="00C4326C"/>
    <w:rsid w:val="00C437E7"/>
    <w:rsid w:val="00C44CA1"/>
    <w:rsid w:val="00C5040F"/>
    <w:rsid w:val="00C5308C"/>
    <w:rsid w:val="00C55248"/>
    <w:rsid w:val="00C55B27"/>
    <w:rsid w:val="00C573BC"/>
    <w:rsid w:val="00C57B96"/>
    <w:rsid w:val="00C62409"/>
    <w:rsid w:val="00C63969"/>
    <w:rsid w:val="00C65954"/>
    <w:rsid w:val="00C665EC"/>
    <w:rsid w:val="00C71F9A"/>
    <w:rsid w:val="00C74164"/>
    <w:rsid w:val="00C7642A"/>
    <w:rsid w:val="00C93122"/>
    <w:rsid w:val="00CA483A"/>
    <w:rsid w:val="00CB5CB7"/>
    <w:rsid w:val="00CB71FB"/>
    <w:rsid w:val="00CB764F"/>
    <w:rsid w:val="00CC0636"/>
    <w:rsid w:val="00CD6B0C"/>
    <w:rsid w:val="00CE0DB3"/>
    <w:rsid w:val="00CE27B9"/>
    <w:rsid w:val="00CE2C8C"/>
    <w:rsid w:val="00CE4E43"/>
    <w:rsid w:val="00CE6D41"/>
    <w:rsid w:val="00CE6E26"/>
    <w:rsid w:val="00CF0982"/>
    <w:rsid w:val="00CF28F2"/>
    <w:rsid w:val="00CF7415"/>
    <w:rsid w:val="00CF7D99"/>
    <w:rsid w:val="00D22FA6"/>
    <w:rsid w:val="00D31B2B"/>
    <w:rsid w:val="00D34AFF"/>
    <w:rsid w:val="00D651C7"/>
    <w:rsid w:val="00D660F0"/>
    <w:rsid w:val="00D670D9"/>
    <w:rsid w:val="00D70292"/>
    <w:rsid w:val="00D70DCE"/>
    <w:rsid w:val="00D83B8E"/>
    <w:rsid w:val="00D84967"/>
    <w:rsid w:val="00D8705B"/>
    <w:rsid w:val="00D919ED"/>
    <w:rsid w:val="00D96BF3"/>
    <w:rsid w:val="00DA1143"/>
    <w:rsid w:val="00DA3C70"/>
    <w:rsid w:val="00DA5A12"/>
    <w:rsid w:val="00DB0ACE"/>
    <w:rsid w:val="00DB55A9"/>
    <w:rsid w:val="00DB55C3"/>
    <w:rsid w:val="00DC0202"/>
    <w:rsid w:val="00DD10AA"/>
    <w:rsid w:val="00DD12D4"/>
    <w:rsid w:val="00DD4B4C"/>
    <w:rsid w:val="00DD53C8"/>
    <w:rsid w:val="00DE0367"/>
    <w:rsid w:val="00DE0661"/>
    <w:rsid w:val="00DE20A4"/>
    <w:rsid w:val="00DF11E9"/>
    <w:rsid w:val="00DF3234"/>
    <w:rsid w:val="00E126DC"/>
    <w:rsid w:val="00E16B6C"/>
    <w:rsid w:val="00E21806"/>
    <w:rsid w:val="00E25FE1"/>
    <w:rsid w:val="00E316E6"/>
    <w:rsid w:val="00E32E58"/>
    <w:rsid w:val="00E36829"/>
    <w:rsid w:val="00E564EA"/>
    <w:rsid w:val="00E60BF7"/>
    <w:rsid w:val="00E650A3"/>
    <w:rsid w:val="00E85325"/>
    <w:rsid w:val="00E8667E"/>
    <w:rsid w:val="00EA1527"/>
    <w:rsid w:val="00EA7AE4"/>
    <w:rsid w:val="00EB24B5"/>
    <w:rsid w:val="00EB27EB"/>
    <w:rsid w:val="00EB461A"/>
    <w:rsid w:val="00EB7BBB"/>
    <w:rsid w:val="00EC239F"/>
    <w:rsid w:val="00ED209C"/>
    <w:rsid w:val="00ED67CC"/>
    <w:rsid w:val="00ED77EC"/>
    <w:rsid w:val="00EE29D8"/>
    <w:rsid w:val="00EE2D60"/>
    <w:rsid w:val="00EF5C53"/>
    <w:rsid w:val="00EF6A8E"/>
    <w:rsid w:val="00F00947"/>
    <w:rsid w:val="00F220E2"/>
    <w:rsid w:val="00F2350C"/>
    <w:rsid w:val="00F24365"/>
    <w:rsid w:val="00F304A9"/>
    <w:rsid w:val="00F419C3"/>
    <w:rsid w:val="00F4505D"/>
    <w:rsid w:val="00F462BD"/>
    <w:rsid w:val="00F50F86"/>
    <w:rsid w:val="00F66226"/>
    <w:rsid w:val="00F66ED3"/>
    <w:rsid w:val="00F6704F"/>
    <w:rsid w:val="00F713DE"/>
    <w:rsid w:val="00F85B7E"/>
    <w:rsid w:val="00F9214F"/>
    <w:rsid w:val="00F93195"/>
    <w:rsid w:val="00FA1875"/>
    <w:rsid w:val="00FB0F34"/>
    <w:rsid w:val="00FB16EC"/>
    <w:rsid w:val="00FB5438"/>
    <w:rsid w:val="00FB6F7D"/>
    <w:rsid w:val="00FC1351"/>
    <w:rsid w:val="00FC3DAA"/>
    <w:rsid w:val="00FC5F51"/>
    <w:rsid w:val="00FD5385"/>
    <w:rsid w:val="00FE0690"/>
    <w:rsid w:val="00FE536B"/>
    <w:rsid w:val="00FF58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oNotEmbedSmartTags/>
  <w:decimalSymbol w:val="."/>
  <w:listSeparator w:val=","/>
  <w14:docId w14:val="78BF1EA4"/>
  <w15:docId w15:val="{4985698F-1B98-44B2-9087-18CD8190C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220E2"/>
    <w:pPr>
      <w:suppressAutoHyphens/>
      <w:spacing w:before="40" w:after="40"/>
    </w:pPr>
    <w:rPr>
      <w:rFonts w:ascii="Arial" w:hAnsi="Arial"/>
      <w:sz w:val="18"/>
      <w:lang w:val="en-GB" w:eastAsia="ar-SA"/>
    </w:rPr>
  </w:style>
  <w:style w:type="paragraph" w:styleId="Heading7">
    <w:name w:val="heading 7"/>
    <w:basedOn w:val="Normal"/>
    <w:next w:val="Normal"/>
    <w:link w:val="Heading7Char"/>
    <w:qFormat/>
    <w:rsid w:val="009325BB"/>
    <w:pPr>
      <w:keepNext/>
      <w:tabs>
        <w:tab w:val="num" w:pos="5040"/>
      </w:tabs>
      <w:spacing w:before="0" w:after="0"/>
      <w:jc w:val="center"/>
      <w:outlineLvl w:val="6"/>
    </w:pPr>
    <w:rPr>
      <w:rFonts w:cs="Arial"/>
      <w:b/>
      <w:bCs/>
      <w:sz w:val="29"/>
      <w:szCs w:val="29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9325BB"/>
    <w:rPr>
      <w:rFonts w:ascii="Symbol" w:hAnsi="Symbol"/>
      <w:sz w:val="20"/>
    </w:rPr>
  </w:style>
  <w:style w:type="character" w:customStyle="1" w:styleId="WW8Num1z1">
    <w:name w:val="WW8Num1z1"/>
    <w:rsid w:val="009325BB"/>
    <w:rPr>
      <w:rFonts w:ascii="Courier New" w:hAnsi="Courier New" w:cs="Courier New"/>
    </w:rPr>
  </w:style>
  <w:style w:type="character" w:customStyle="1" w:styleId="WW8Num1z2">
    <w:name w:val="WW8Num1z2"/>
    <w:rsid w:val="009325BB"/>
    <w:rPr>
      <w:rFonts w:ascii="Wingdings" w:hAnsi="Wingdings"/>
    </w:rPr>
  </w:style>
  <w:style w:type="character" w:customStyle="1" w:styleId="WW8Num2z0">
    <w:name w:val="WW8Num2z0"/>
    <w:rsid w:val="009325BB"/>
    <w:rPr>
      <w:rFonts w:ascii="Symbol" w:hAnsi="Symbol"/>
    </w:rPr>
  </w:style>
  <w:style w:type="character" w:customStyle="1" w:styleId="Absatz-Standardschriftart">
    <w:name w:val="Absatz-Standardschriftart"/>
    <w:rsid w:val="009325BB"/>
  </w:style>
  <w:style w:type="character" w:customStyle="1" w:styleId="WW8Num1z3">
    <w:name w:val="WW8Num1z3"/>
    <w:rsid w:val="009325BB"/>
    <w:rPr>
      <w:rFonts w:ascii="Symbol" w:hAnsi="Symbol"/>
    </w:rPr>
  </w:style>
  <w:style w:type="character" w:customStyle="1" w:styleId="WW8Num1z4">
    <w:name w:val="WW8Num1z4"/>
    <w:rsid w:val="009325BB"/>
    <w:rPr>
      <w:rFonts w:ascii="Courier New" w:hAnsi="Courier New" w:cs="Courier New"/>
    </w:rPr>
  </w:style>
  <w:style w:type="character" w:customStyle="1" w:styleId="WW8Num2z1">
    <w:name w:val="WW8Num2z1"/>
    <w:rsid w:val="009325BB"/>
    <w:rPr>
      <w:rFonts w:ascii="Courier New" w:hAnsi="Courier New" w:cs="Courier New"/>
    </w:rPr>
  </w:style>
  <w:style w:type="character" w:customStyle="1" w:styleId="WW8Num2z2">
    <w:name w:val="WW8Num2z2"/>
    <w:rsid w:val="009325BB"/>
    <w:rPr>
      <w:rFonts w:ascii="Wingdings" w:hAnsi="Wingdings"/>
    </w:rPr>
  </w:style>
  <w:style w:type="character" w:customStyle="1" w:styleId="DefaultParagraphFont2">
    <w:name w:val="Default Paragraph Font2"/>
    <w:rsid w:val="009325BB"/>
  </w:style>
  <w:style w:type="character" w:styleId="Hyperlink">
    <w:name w:val="Hyperlink"/>
    <w:rsid w:val="009325BB"/>
    <w:rPr>
      <w:color w:val="0000FF"/>
      <w:u w:val="single"/>
    </w:rPr>
  </w:style>
  <w:style w:type="paragraph" w:customStyle="1" w:styleId="Heading">
    <w:name w:val="Heading"/>
    <w:basedOn w:val="Normal"/>
    <w:next w:val="BodyText"/>
    <w:rsid w:val="009325BB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styleId="BodyText">
    <w:name w:val="Body Text"/>
    <w:basedOn w:val="Normal"/>
    <w:rsid w:val="009325BB"/>
    <w:pPr>
      <w:spacing w:before="0" w:after="120"/>
    </w:pPr>
  </w:style>
  <w:style w:type="paragraph" w:styleId="List">
    <w:name w:val="List"/>
    <w:basedOn w:val="BodyText"/>
    <w:rsid w:val="009325BB"/>
    <w:rPr>
      <w:rFonts w:cs="Tahoma"/>
    </w:rPr>
  </w:style>
  <w:style w:type="paragraph" w:styleId="Caption">
    <w:name w:val="caption"/>
    <w:basedOn w:val="Normal"/>
    <w:qFormat/>
    <w:rsid w:val="009325BB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9325BB"/>
    <w:pPr>
      <w:suppressLineNumbers/>
    </w:pPr>
    <w:rPr>
      <w:rFonts w:cs="Tahoma"/>
    </w:rPr>
  </w:style>
  <w:style w:type="paragraph" w:styleId="Header">
    <w:name w:val="header"/>
    <w:basedOn w:val="Normal"/>
    <w:rsid w:val="009325B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325BB"/>
    <w:pPr>
      <w:tabs>
        <w:tab w:val="center" w:pos="4320"/>
        <w:tab w:val="right" w:pos="8640"/>
      </w:tabs>
    </w:pPr>
  </w:style>
  <w:style w:type="paragraph" w:customStyle="1" w:styleId="Framecontents">
    <w:name w:val="Frame contents"/>
    <w:basedOn w:val="BodyText"/>
    <w:rsid w:val="009325BB"/>
  </w:style>
  <w:style w:type="paragraph" w:customStyle="1" w:styleId="TableContents">
    <w:name w:val="Table Contents"/>
    <w:basedOn w:val="Normal"/>
    <w:rsid w:val="009325BB"/>
    <w:pPr>
      <w:suppressLineNumbers/>
    </w:pPr>
  </w:style>
  <w:style w:type="paragraph" w:customStyle="1" w:styleId="TableHeading">
    <w:name w:val="Table Heading"/>
    <w:basedOn w:val="TableContents"/>
    <w:rsid w:val="009325BB"/>
    <w:pPr>
      <w:jc w:val="center"/>
    </w:pPr>
    <w:rPr>
      <w:b/>
      <w:bCs/>
    </w:rPr>
  </w:style>
  <w:style w:type="paragraph" w:customStyle="1" w:styleId="DefaultParagraphFont1">
    <w:name w:val="Default Paragraph Font1"/>
    <w:basedOn w:val="Normal"/>
    <w:rsid w:val="00847DEB"/>
    <w:pPr>
      <w:widowControl w:val="0"/>
      <w:suppressAutoHyphens w:val="0"/>
      <w:adjustRightInd w:val="0"/>
      <w:spacing w:before="0" w:after="160" w:line="240" w:lineRule="exact"/>
      <w:jc w:val="both"/>
      <w:textAlignment w:val="baseline"/>
    </w:pPr>
    <w:rPr>
      <w:rFonts w:ascii="Times New Roman" w:hAnsi="Times New Roman" w:cs="Verdana"/>
      <w:sz w:val="22"/>
      <w:szCs w:val="22"/>
      <w:lang w:val="en-US" w:eastAsia="en-US"/>
    </w:rPr>
  </w:style>
  <w:style w:type="paragraph" w:customStyle="1" w:styleId="CharChar">
    <w:name w:val="Char Char"/>
    <w:basedOn w:val="Normal"/>
    <w:rsid w:val="001059A1"/>
    <w:pPr>
      <w:widowControl w:val="0"/>
      <w:suppressAutoHyphens w:val="0"/>
      <w:adjustRightInd w:val="0"/>
      <w:spacing w:before="0" w:after="160" w:line="240" w:lineRule="exact"/>
      <w:jc w:val="both"/>
      <w:textAlignment w:val="baseline"/>
    </w:pPr>
    <w:rPr>
      <w:rFonts w:ascii="Verdana" w:hAnsi="Verdana" w:cs="Verdana"/>
      <w:sz w:val="20"/>
      <w:lang w:val="en-US"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B542FC"/>
    <w:pPr>
      <w:ind w:left="720"/>
    </w:pPr>
    <w:rPr>
      <w:rFonts w:cs="Arial"/>
    </w:rPr>
  </w:style>
  <w:style w:type="character" w:customStyle="1" w:styleId="Heading7Char">
    <w:name w:val="Heading 7 Char"/>
    <w:link w:val="Heading7"/>
    <w:rsid w:val="00DE20A4"/>
    <w:rPr>
      <w:rFonts w:ascii="Arial" w:hAnsi="Arial" w:cs="Arial"/>
      <w:b/>
      <w:bCs/>
      <w:sz w:val="29"/>
      <w:szCs w:val="29"/>
      <w:lang w:eastAsia="ar-SA"/>
    </w:rPr>
  </w:style>
  <w:style w:type="character" w:customStyle="1" w:styleId="UnresolvedMention1">
    <w:name w:val="Unresolved Mention1"/>
    <w:uiPriority w:val="99"/>
    <w:semiHidden/>
    <w:unhideWhenUsed/>
    <w:rsid w:val="007629C9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E650A3"/>
    <w:rPr>
      <w:rFonts w:ascii="Arial" w:hAnsi="Arial" w:cs="Arial"/>
      <w:sz w:val="18"/>
      <w:lang w:val="en-GB" w:eastAsia="ar-SA"/>
    </w:rPr>
  </w:style>
  <w:style w:type="table" w:styleId="TableGrid">
    <w:name w:val="Table Grid"/>
    <w:basedOn w:val="TableNormal"/>
    <w:rsid w:val="004417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E06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6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3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1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0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1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grvkhanna06@gmail.com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://www.linkedin.com/in/gaurav-khanna-158093118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7B827-7699-4D68-B337-5F80B7A24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1168</TotalTime>
  <Pages>6</Pages>
  <Words>1886</Words>
  <Characters>10751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Tapas Kumar Sahoo</vt:lpstr>
    </vt:vector>
  </TitlesOfParts>
  <Company>Multicompany</Company>
  <LinksUpToDate>false</LinksUpToDate>
  <CharactersWithSpaces>12612</CharactersWithSpaces>
  <SharedDoc>false</SharedDoc>
  <HLinks>
    <vt:vector size="6" baseType="variant">
      <vt:variant>
        <vt:i4>327733</vt:i4>
      </vt:variant>
      <vt:variant>
        <vt:i4>0</vt:i4>
      </vt:variant>
      <vt:variant>
        <vt:i4>0</vt:i4>
      </vt:variant>
      <vt:variant>
        <vt:i4>5</vt:i4>
      </vt:variant>
      <vt:variant>
        <vt:lpwstr>mailto:Rohit.yadav3@tcs.com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Tapas Kumar Sahoo</dc:title>
  <dc:subject/>
  <dc:creator>Gaurav Khanna</dc:creator>
  <cp:keywords/>
  <dc:description/>
  <cp:lastModifiedBy>Khanna, Gaurav</cp:lastModifiedBy>
  <cp:revision>203</cp:revision>
  <cp:lastPrinted>2026-03-04T18:44:00Z</cp:lastPrinted>
  <dcterms:created xsi:type="dcterms:W3CDTF">2020-12-28T15:01:00Z</dcterms:created>
  <dcterms:modified xsi:type="dcterms:W3CDTF">2026-04-21T14:09:00Z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-512969069</vt:i4>
  </property>
  <property fmtid="{D5CDD505-2E9C-101B-9397-08002B2CF9AE}" pid="3" name="_EmailSubject">
    <vt:lpwstr>Work Permit Extension - Tapas Kumar Sahoo(228749)</vt:lpwstr>
  </property>
  <property fmtid="{D5CDD505-2E9C-101B-9397-08002B2CF9AE}" pid="4" name="_AuthorEmail">
    <vt:lpwstr>Tapas.Sahoo@gwl.ca</vt:lpwstr>
  </property>
  <property fmtid="{D5CDD505-2E9C-101B-9397-08002B2CF9AE}" pid="5" name="_AuthorEmailDisplayName">
    <vt:lpwstr>Sahoo, Tapas</vt:lpwstr>
  </property>
  <property fmtid="{D5CDD505-2E9C-101B-9397-08002B2CF9AE}" pid="6" name="_ReviewingToolsShownOnce">
    <vt:lpwstr/>
  </property>
</Properties>
</file>